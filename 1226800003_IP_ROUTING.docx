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1E8EC4" w14:textId="0B110494" w:rsidR="006A3513" w:rsidRDefault="006A3513" w:rsidP="006A3513">
      <w:pPr>
        <w:spacing w:line="480" w:lineRule="auto"/>
        <w:jc w:val="center"/>
        <w:rPr>
          <w:rFonts w:ascii="Book Antiqua" w:eastAsia="Book Antiqua" w:hAnsi="Book Antiqua" w:cs="Book Antiqua"/>
          <w:b/>
          <w:sz w:val="24"/>
          <w:szCs w:val="24"/>
          <w:lang w:val="id-ID"/>
        </w:rPr>
      </w:pPr>
      <w:proofErr w:type="spellStart"/>
      <w:r w:rsidRPr="006A3513">
        <w:rPr>
          <w:rFonts w:ascii="Book Antiqua" w:eastAsia="Book Antiqua" w:hAnsi="Book Antiqua" w:cs="Book Antiqua"/>
          <w:b/>
          <w:sz w:val="24"/>
          <w:szCs w:val="24"/>
        </w:rPr>
        <w:t>Laporan</w:t>
      </w:r>
      <w:proofErr w:type="spellEnd"/>
      <w:r w:rsidRPr="006A3513">
        <w:rPr>
          <w:rFonts w:ascii="Book Antiqua" w:eastAsia="Book Antiqua" w:hAnsi="Book Antiqua" w:cs="Book Antiqua"/>
          <w:b/>
          <w:sz w:val="24"/>
          <w:szCs w:val="24"/>
        </w:rPr>
        <w:t xml:space="preserve"> </w:t>
      </w:r>
      <w:proofErr w:type="spellStart"/>
      <w:r w:rsidRPr="006A3513">
        <w:rPr>
          <w:rFonts w:ascii="Book Antiqua" w:eastAsia="Book Antiqua" w:hAnsi="Book Antiqua" w:cs="Book Antiqua"/>
          <w:b/>
          <w:sz w:val="24"/>
          <w:szCs w:val="24"/>
        </w:rPr>
        <w:t>Tugas</w:t>
      </w:r>
      <w:proofErr w:type="spellEnd"/>
      <w:r w:rsidR="00DC5056">
        <w:rPr>
          <w:rFonts w:ascii="Book Antiqua" w:eastAsia="Book Antiqua" w:hAnsi="Book Antiqua" w:cs="Book Antiqua"/>
          <w:b/>
          <w:sz w:val="24"/>
          <w:szCs w:val="24"/>
          <w:lang w:val="id-ID"/>
        </w:rPr>
        <w:t xml:space="preserve"> IP Routing</w:t>
      </w:r>
    </w:p>
    <w:p w14:paraId="26E956E4" w14:textId="289AC0C6" w:rsidR="00F04E92" w:rsidRPr="00DC5056" w:rsidRDefault="00F04E92" w:rsidP="006A3513">
      <w:pPr>
        <w:spacing w:line="480" w:lineRule="auto"/>
        <w:jc w:val="center"/>
        <w:rPr>
          <w:rFonts w:ascii="Book Antiqua" w:eastAsia="Book Antiqua" w:hAnsi="Book Antiqua" w:cs="Book Antiqua"/>
          <w:b/>
          <w:sz w:val="24"/>
          <w:szCs w:val="24"/>
          <w:lang w:val="id-ID"/>
        </w:rPr>
      </w:pPr>
      <w:r>
        <w:rPr>
          <w:rFonts w:ascii="Book Antiqua" w:eastAsia="Book Antiqua" w:hAnsi="Book Antiqua" w:cs="Book Antiqua"/>
          <w:b/>
          <w:sz w:val="24"/>
          <w:szCs w:val="24"/>
          <w:lang w:val="id-ID"/>
        </w:rPr>
        <w:t>M</w:t>
      </w:r>
      <w:r w:rsidRPr="00F04E92">
        <w:rPr>
          <w:rFonts w:ascii="Book Antiqua" w:eastAsia="Book Antiqua" w:hAnsi="Book Antiqua" w:cs="Book Antiqua"/>
          <w:b/>
          <w:sz w:val="24"/>
          <w:szCs w:val="24"/>
          <w:lang w:val="id-ID"/>
        </w:rPr>
        <w:t>e</w:t>
      </w:r>
      <w:r>
        <w:rPr>
          <w:rFonts w:ascii="Book Antiqua" w:eastAsia="Book Antiqua" w:hAnsi="Book Antiqua" w:cs="Book Antiqua"/>
          <w:b/>
          <w:sz w:val="24"/>
          <w:szCs w:val="24"/>
          <w:lang w:val="id-ID"/>
        </w:rPr>
        <w:t>nje</w:t>
      </w:r>
      <w:r w:rsidRPr="00F04E92">
        <w:rPr>
          <w:rFonts w:ascii="Book Antiqua" w:eastAsia="Book Antiqua" w:hAnsi="Book Antiqua" w:cs="Book Antiqua"/>
          <w:b/>
          <w:sz w:val="24"/>
          <w:szCs w:val="24"/>
          <w:lang w:val="id-ID"/>
        </w:rPr>
        <w:t>laskan Implmentasi Static Routing Pada Topologi Yang Telah Ditetapkan</w:t>
      </w:r>
    </w:p>
    <w:p w14:paraId="5F1DC090" w14:textId="77777777" w:rsidR="006A3513" w:rsidRPr="006A3513" w:rsidRDefault="006A3513" w:rsidP="006A3513">
      <w:pPr>
        <w:spacing w:line="480" w:lineRule="auto"/>
        <w:jc w:val="center"/>
        <w:rPr>
          <w:rFonts w:ascii="Book Antiqua" w:eastAsia="Book Antiqua" w:hAnsi="Book Antiqua" w:cs="Book Antiqua"/>
          <w:b/>
          <w:sz w:val="24"/>
          <w:szCs w:val="24"/>
        </w:rPr>
      </w:pPr>
      <w:r w:rsidRPr="006A3513">
        <w:rPr>
          <w:rFonts w:ascii="Book Antiqua" w:eastAsia="Book Antiqua" w:hAnsi="Book Antiqua" w:cs="Book Antiqua"/>
          <w:b/>
          <w:sz w:val="24"/>
          <w:szCs w:val="24"/>
        </w:rPr>
        <w:t xml:space="preserve">Mata </w:t>
      </w:r>
      <w:proofErr w:type="spellStart"/>
      <w:r w:rsidRPr="006A3513">
        <w:rPr>
          <w:rFonts w:ascii="Book Antiqua" w:eastAsia="Book Antiqua" w:hAnsi="Book Antiqua" w:cs="Book Antiqua"/>
          <w:b/>
          <w:sz w:val="24"/>
          <w:szCs w:val="24"/>
        </w:rPr>
        <w:t>Kuliah</w:t>
      </w:r>
      <w:proofErr w:type="spellEnd"/>
      <w:r w:rsidRPr="006A3513">
        <w:rPr>
          <w:rFonts w:ascii="Book Antiqua" w:eastAsia="Book Antiqua" w:hAnsi="Book Antiqua" w:cs="Book Antiqua"/>
          <w:b/>
          <w:sz w:val="24"/>
          <w:szCs w:val="24"/>
        </w:rPr>
        <w:t xml:space="preserve"> </w:t>
      </w:r>
      <w:proofErr w:type="spellStart"/>
      <w:r w:rsidRPr="006A3513">
        <w:rPr>
          <w:rFonts w:ascii="Book Antiqua" w:eastAsia="Book Antiqua" w:hAnsi="Book Antiqua" w:cs="Book Antiqua"/>
          <w:b/>
          <w:sz w:val="24"/>
          <w:szCs w:val="24"/>
        </w:rPr>
        <w:t>Komunikasi</w:t>
      </w:r>
      <w:proofErr w:type="spellEnd"/>
      <w:r w:rsidRPr="006A3513">
        <w:rPr>
          <w:rFonts w:ascii="Book Antiqua" w:eastAsia="Book Antiqua" w:hAnsi="Book Antiqua" w:cs="Book Antiqua"/>
          <w:b/>
          <w:sz w:val="24"/>
          <w:szCs w:val="24"/>
        </w:rPr>
        <w:t xml:space="preserve"> dan </w:t>
      </w:r>
      <w:proofErr w:type="spellStart"/>
      <w:r w:rsidRPr="006A3513">
        <w:rPr>
          <w:rFonts w:ascii="Book Antiqua" w:eastAsia="Book Antiqua" w:hAnsi="Book Antiqua" w:cs="Book Antiqua"/>
          <w:b/>
          <w:sz w:val="24"/>
          <w:szCs w:val="24"/>
        </w:rPr>
        <w:t>Jaringan</w:t>
      </w:r>
      <w:proofErr w:type="spellEnd"/>
      <w:r w:rsidRPr="006A3513">
        <w:rPr>
          <w:rFonts w:ascii="Book Antiqua" w:eastAsia="Book Antiqua" w:hAnsi="Book Antiqua" w:cs="Book Antiqua"/>
          <w:b/>
          <w:sz w:val="24"/>
          <w:szCs w:val="24"/>
        </w:rPr>
        <w:t xml:space="preserve"> </w:t>
      </w:r>
      <w:proofErr w:type="spellStart"/>
      <w:r w:rsidRPr="006A3513">
        <w:rPr>
          <w:rFonts w:ascii="Book Antiqua" w:eastAsia="Book Antiqua" w:hAnsi="Book Antiqua" w:cs="Book Antiqua"/>
          <w:b/>
          <w:sz w:val="24"/>
          <w:szCs w:val="24"/>
        </w:rPr>
        <w:t>Komputer</w:t>
      </w:r>
      <w:proofErr w:type="spellEnd"/>
    </w:p>
    <w:p w14:paraId="575D8D67" w14:textId="1C8A310D" w:rsidR="00DC5056" w:rsidRPr="001D33D4" w:rsidRDefault="006A3513" w:rsidP="006A3513">
      <w:pPr>
        <w:spacing w:line="480" w:lineRule="auto"/>
        <w:jc w:val="center"/>
        <w:rPr>
          <w:rFonts w:ascii="Book Antiqua" w:eastAsia="Book Antiqua" w:hAnsi="Book Antiqua" w:cs="Book Antiqua"/>
          <w:b/>
          <w:sz w:val="24"/>
          <w:szCs w:val="24"/>
        </w:rPr>
      </w:pPr>
      <w:proofErr w:type="spellStart"/>
      <w:r w:rsidRPr="006A3513">
        <w:rPr>
          <w:rFonts w:ascii="Book Antiqua" w:eastAsia="Book Antiqua" w:hAnsi="Book Antiqua" w:cs="Book Antiqua"/>
          <w:b/>
          <w:sz w:val="24"/>
          <w:szCs w:val="24"/>
        </w:rPr>
        <w:t>Dosen</w:t>
      </w:r>
      <w:proofErr w:type="spellEnd"/>
      <w:r w:rsidRPr="006A3513">
        <w:rPr>
          <w:rFonts w:ascii="Book Antiqua" w:eastAsia="Book Antiqua" w:hAnsi="Book Antiqua" w:cs="Book Antiqua"/>
          <w:b/>
          <w:sz w:val="24"/>
          <w:szCs w:val="24"/>
        </w:rPr>
        <w:t xml:space="preserve"> </w:t>
      </w:r>
      <w:proofErr w:type="spellStart"/>
      <w:proofErr w:type="gramStart"/>
      <w:r w:rsidRPr="006A3513">
        <w:rPr>
          <w:rFonts w:ascii="Book Antiqua" w:eastAsia="Book Antiqua" w:hAnsi="Book Antiqua" w:cs="Book Antiqua"/>
          <w:b/>
          <w:sz w:val="24"/>
          <w:szCs w:val="24"/>
        </w:rPr>
        <w:t>Pengampu</w:t>
      </w:r>
      <w:proofErr w:type="spellEnd"/>
      <w:r w:rsidRPr="006A3513">
        <w:rPr>
          <w:rFonts w:ascii="Book Antiqua" w:eastAsia="Book Antiqua" w:hAnsi="Book Antiqua" w:cs="Book Antiqua"/>
          <w:b/>
          <w:sz w:val="24"/>
          <w:szCs w:val="24"/>
        </w:rPr>
        <w:t xml:space="preserve"> :</w:t>
      </w:r>
      <w:proofErr w:type="gramEnd"/>
      <w:r w:rsidRPr="006A3513">
        <w:rPr>
          <w:rFonts w:ascii="Book Antiqua" w:eastAsia="Book Antiqua" w:hAnsi="Book Antiqua" w:cs="Book Antiqua"/>
          <w:b/>
          <w:sz w:val="24"/>
          <w:szCs w:val="24"/>
        </w:rPr>
        <w:t xml:space="preserve"> </w:t>
      </w:r>
      <w:r w:rsidR="00DC5056" w:rsidRPr="00DC5056">
        <w:rPr>
          <w:rFonts w:ascii="Book Antiqua" w:eastAsia="Book Antiqua" w:hAnsi="Book Antiqua" w:cs="Book Antiqua"/>
          <w:b/>
          <w:sz w:val="24"/>
          <w:szCs w:val="24"/>
        </w:rPr>
        <w:t xml:space="preserve">Dr. Ferry </w:t>
      </w:r>
      <w:proofErr w:type="spellStart"/>
      <w:r w:rsidR="00DC5056" w:rsidRPr="00DC5056">
        <w:rPr>
          <w:rFonts w:ascii="Book Antiqua" w:eastAsia="Book Antiqua" w:hAnsi="Book Antiqua" w:cs="Book Antiqua"/>
          <w:b/>
          <w:sz w:val="24"/>
          <w:szCs w:val="24"/>
        </w:rPr>
        <w:t>Astika</w:t>
      </w:r>
      <w:proofErr w:type="spellEnd"/>
      <w:r w:rsidR="00DC5056" w:rsidRPr="00DC5056">
        <w:rPr>
          <w:rFonts w:ascii="Book Antiqua" w:eastAsia="Book Antiqua" w:hAnsi="Book Antiqua" w:cs="Book Antiqua"/>
          <w:b/>
          <w:sz w:val="24"/>
          <w:szCs w:val="24"/>
        </w:rPr>
        <w:t xml:space="preserve"> </w:t>
      </w:r>
      <w:proofErr w:type="spellStart"/>
      <w:r w:rsidR="00DC5056" w:rsidRPr="00DC5056">
        <w:rPr>
          <w:rFonts w:ascii="Book Antiqua" w:eastAsia="Book Antiqua" w:hAnsi="Book Antiqua" w:cs="Book Antiqua"/>
          <w:b/>
          <w:sz w:val="24"/>
          <w:szCs w:val="24"/>
        </w:rPr>
        <w:t>Saputra</w:t>
      </w:r>
      <w:proofErr w:type="spellEnd"/>
      <w:r w:rsidR="00DC5056" w:rsidRPr="00DC5056">
        <w:rPr>
          <w:rFonts w:ascii="Book Antiqua" w:eastAsia="Book Antiqua" w:hAnsi="Book Antiqua" w:cs="Book Antiqua"/>
          <w:b/>
          <w:sz w:val="24"/>
          <w:szCs w:val="24"/>
        </w:rPr>
        <w:t xml:space="preserve">, ST, </w:t>
      </w:r>
      <w:proofErr w:type="spellStart"/>
      <w:r w:rsidR="00DC5056" w:rsidRPr="00DC5056">
        <w:rPr>
          <w:rFonts w:ascii="Book Antiqua" w:eastAsia="Book Antiqua" w:hAnsi="Book Antiqua" w:cs="Book Antiqua"/>
          <w:b/>
          <w:sz w:val="24"/>
          <w:szCs w:val="24"/>
        </w:rPr>
        <w:t>M.Sc</w:t>
      </w:r>
      <w:proofErr w:type="spellEnd"/>
    </w:p>
    <w:p w14:paraId="7A8562FF" w14:textId="51EB9FC8" w:rsidR="006A3513" w:rsidRPr="006A3513" w:rsidRDefault="006A3513" w:rsidP="006A3513">
      <w:pPr>
        <w:spacing w:line="480" w:lineRule="auto"/>
        <w:jc w:val="center"/>
        <w:rPr>
          <w:rFonts w:ascii="Book Antiqua" w:eastAsia="Book Antiqua" w:hAnsi="Book Antiqua" w:cs="Book Antiqua"/>
          <w:b/>
          <w:sz w:val="24"/>
          <w:szCs w:val="24"/>
          <w:highlight w:val="white"/>
          <w:u w:val="single"/>
        </w:rPr>
      </w:pPr>
      <w:r w:rsidRPr="006A3513">
        <w:rPr>
          <w:noProof/>
          <w:sz w:val="24"/>
          <w:szCs w:val="24"/>
        </w:rPr>
        <w:drawing>
          <wp:anchor distT="0" distB="0" distL="114300" distR="114300" simplePos="0" relativeHeight="251659264" behindDoc="0" locked="0" layoutInCell="1" allowOverlap="1" wp14:anchorId="5FAC9BE0" wp14:editId="7BE4CCCB">
            <wp:simplePos x="0" y="0"/>
            <wp:positionH relativeFrom="column">
              <wp:posOffset>683260</wp:posOffset>
            </wp:positionH>
            <wp:positionV relativeFrom="paragraph">
              <wp:posOffset>242471</wp:posOffset>
            </wp:positionV>
            <wp:extent cx="4230906" cy="4231640"/>
            <wp:effectExtent l="0" t="0" r="0" b="0"/>
            <wp:wrapNone/>
            <wp:docPr id="1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30906" cy="42316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33D21C" w14:textId="77777777" w:rsidR="006A3513" w:rsidRPr="006A3513" w:rsidRDefault="006A3513" w:rsidP="006A3513">
      <w:pPr>
        <w:spacing w:line="480" w:lineRule="auto"/>
        <w:jc w:val="center"/>
        <w:rPr>
          <w:rFonts w:ascii="Book Antiqua" w:eastAsia="Book Antiqua" w:hAnsi="Book Antiqua" w:cs="Book Antiqua"/>
          <w:sz w:val="24"/>
          <w:szCs w:val="24"/>
        </w:rPr>
      </w:pPr>
      <w:r w:rsidRPr="006A3513">
        <w:rPr>
          <w:rFonts w:ascii="Book Antiqua" w:eastAsia="Book Antiqua" w:hAnsi="Book Antiqua" w:cs="Book Antiqua"/>
          <w:sz w:val="24"/>
          <w:szCs w:val="24"/>
        </w:rPr>
        <w:t xml:space="preserve"> </w:t>
      </w:r>
    </w:p>
    <w:p w14:paraId="61107794" w14:textId="77777777" w:rsidR="006A3513" w:rsidRPr="006A3513" w:rsidRDefault="006A3513" w:rsidP="006A3513">
      <w:pPr>
        <w:spacing w:line="480" w:lineRule="auto"/>
        <w:jc w:val="center"/>
        <w:rPr>
          <w:rFonts w:ascii="Book Antiqua" w:eastAsia="Book Antiqua" w:hAnsi="Book Antiqua" w:cs="Book Antiqua"/>
          <w:sz w:val="24"/>
          <w:szCs w:val="24"/>
        </w:rPr>
      </w:pPr>
    </w:p>
    <w:p w14:paraId="4FC848D3" w14:textId="77777777" w:rsidR="006A3513" w:rsidRPr="006A3513" w:rsidRDefault="006A3513" w:rsidP="006A3513">
      <w:pPr>
        <w:spacing w:line="480" w:lineRule="auto"/>
        <w:jc w:val="center"/>
        <w:rPr>
          <w:rFonts w:ascii="Book Antiqua" w:eastAsia="Book Antiqua" w:hAnsi="Book Antiqua" w:cs="Book Antiqua"/>
          <w:sz w:val="24"/>
          <w:szCs w:val="24"/>
        </w:rPr>
      </w:pPr>
    </w:p>
    <w:p w14:paraId="519E9B3F" w14:textId="77777777" w:rsidR="006A3513" w:rsidRPr="006A3513" w:rsidRDefault="006A3513" w:rsidP="006A3513">
      <w:pPr>
        <w:spacing w:line="480" w:lineRule="auto"/>
        <w:jc w:val="center"/>
        <w:rPr>
          <w:rFonts w:ascii="Book Antiqua" w:eastAsia="Book Antiqua" w:hAnsi="Book Antiqua" w:cs="Book Antiqua"/>
          <w:i/>
          <w:sz w:val="24"/>
          <w:szCs w:val="24"/>
        </w:rPr>
      </w:pPr>
    </w:p>
    <w:p w14:paraId="4CB69C7F" w14:textId="77777777" w:rsidR="006A3513" w:rsidRPr="006A3513" w:rsidRDefault="006A3513" w:rsidP="006A3513">
      <w:pPr>
        <w:spacing w:line="480" w:lineRule="auto"/>
        <w:jc w:val="center"/>
        <w:rPr>
          <w:rFonts w:ascii="Book Antiqua" w:eastAsia="Book Antiqua" w:hAnsi="Book Antiqua" w:cs="Book Antiqua"/>
          <w:i/>
          <w:sz w:val="24"/>
          <w:szCs w:val="24"/>
        </w:rPr>
      </w:pPr>
    </w:p>
    <w:p w14:paraId="149EA176" w14:textId="77777777" w:rsidR="006A3513" w:rsidRPr="006A3513" w:rsidRDefault="006A3513" w:rsidP="006A3513">
      <w:pPr>
        <w:spacing w:line="480" w:lineRule="auto"/>
        <w:jc w:val="center"/>
        <w:rPr>
          <w:rFonts w:ascii="Book Antiqua" w:eastAsia="Book Antiqua" w:hAnsi="Book Antiqua" w:cs="Book Antiqua"/>
          <w:i/>
          <w:sz w:val="24"/>
          <w:szCs w:val="24"/>
        </w:rPr>
      </w:pPr>
    </w:p>
    <w:p w14:paraId="24A4DFDF" w14:textId="77777777" w:rsidR="006A3513" w:rsidRPr="006A3513" w:rsidRDefault="006A3513" w:rsidP="006A3513">
      <w:pPr>
        <w:spacing w:line="480" w:lineRule="auto"/>
        <w:jc w:val="center"/>
        <w:rPr>
          <w:rFonts w:ascii="Book Antiqua" w:eastAsia="Book Antiqua" w:hAnsi="Book Antiqua" w:cs="Book Antiqua"/>
          <w:i/>
          <w:sz w:val="24"/>
          <w:szCs w:val="24"/>
        </w:rPr>
      </w:pPr>
    </w:p>
    <w:p w14:paraId="642D23BC" w14:textId="77777777" w:rsidR="006A3513" w:rsidRPr="006A3513" w:rsidRDefault="006A3513" w:rsidP="006A3513">
      <w:pPr>
        <w:spacing w:line="480" w:lineRule="auto"/>
        <w:jc w:val="center"/>
        <w:rPr>
          <w:rFonts w:ascii="Book Antiqua" w:eastAsia="Book Antiqua" w:hAnsi="Book Antiqua" w:cs="Book Antiqua"/>
          <w:i/>
          <w:sz w:val="24"/>
          <w:szCs w:val="24"/>
        </w:rPr>
      </w:pPr>
    </w:p>
    <w:p w14:paraId="32C0C634" w14:textId="77777777" w:rsidR="006A3513" w:rsidRPr="006A3513" w:rsidRDefault="006A3513" w:rsidP="006A3513">
      <w:pPr>
        <w:spacing w:line="480" w:lineRule="auto"/>
        <w:jc w:val="center"/>
        <w:rPr>
          <w:rFonts w:ascii="Book Antiqua" w:eastAsia="Book Antiqua" w:hAnsi="Book Antiqua" w:cs="Book Antiqua"/>
          <w:i/>
          <w:sz w:val="24"/>
          <w:szCs w:val="24"/>
        </w:rPr>
      </w:pPr>
    </w:p>
    <w:p w14:paraId="288089BD" w14:textId="77777777" w:rsidR="006A3513" w:rsidRDefault="006A3513" w:rsidP="006A3513">
      <w:pPr>
        <w:spacing w:line="480" w:lineRule="auto"/>
        <w:jc w:val="center"/>
        <w:rPr>
          <w:rFonts w:ascii="Book Antiqua" w:eastAsia="Book Antiqua" w:hAnsi="Book Antiqua" w:cs="Book Antiqua"/>
          <w:i/>
          <w:sz w:val="24"/>
          <w:szCs w:val="24"/>
        </w:rPr>
      </w:pPr>
    </w:p>
    <w:p w14:paraId="6630F11F" w14:textId="77777777" w:rsidR="006A3513" w:rsidRDefault="006A3513" w:rsidP="006A3513">
      <w:pPr>
        <w:spacing w:line="480" w:lineRule="auto"/>
        <w:jc w:val="center"/>
        <w:rPr>
          <w:rFonts w:ascii="Book Antiqua" w:eastAsia="Book Antiqua" w:hAnsi="Book Antiqua" w:cs="Book Antiqua"/>
          <w:i/>
          <w:sz w:val="24"/>
          <w:szCs w:val="24"/>
        </w:rPr>
      </w:pPr>
    </w:p>
    <w:p w14:paraId="7E9F2DD1" w14:textId="77777777" w:rsidR="006A3513" w:rsidRPr="006A3513" w:rsidRDefault="006A3513" w:rsidP="006A3513">
      <w:pPr>
        <w:spacing w:line="480" w:lineRule="auto"/>
        <w:jc w:val="center"/>
        <w:rPr>
          <w:rFonts w:ascii="Book Antiqua" w:eastAsia="Book Antiqua" w:hAnsi="Book Antiqua" w:cs="Book Antiqua"/>
          <w:i/>
          <w:sz w:val="24"/>
          <w:szCs w:val="24"/>
        </w:rPr>
      </w:pPr>
    </w:p>
    <w:p w14:paraId="3BAD98EC" w14:textId="77777777" w:rsidR="006A3513" w:rsidRPr="006A3513" w:rsidRDefault="006A3513" w:rsidP="006A3513">
      <w:pPr>
        <w:spacing w:line="480" w:lineRule="auto"/>
        <w:jc w:val="center"/>
        <w:rPr>
          <w:rFonts w:ascii="Book Antiqua" w:eastAsia="Book Antiqua" w:hAnsi="Book Antiqua" w:cs="Book Antiqua"/>
          <w:i/>
          <w:sz w:val="24"/>
          <w:szCs w:val="24"/>
        </w:rPr>
      </w:pPr>
      <w:proofErr w:type="spellStart"/>
      <w:r w:rsidRPr="006A3513">
        <w:rPr>
          <w:rFonts w:ascii="Book Antiqua" w:eastAsia="Book Antiqua" w:hAnsi="Book Antiqua" w:cs="Book Antiqua"/>
          <w:i/>
          <w:sz w:val="24"/>
          <w:szCs w:val="24"/>
        </w:rPr>
        <w:t>Disusun</w:t>
      </w:r>
      <w:proofErr w:type="spellEnd"/>
      <w:r w:rsidRPr="006A3513">
        <w:rPr>
          <w:rFonts w:ascii="Book Antiqua" w:eastAsia="Book Antiqua" w:hAnsi="Book Antiqua" w:cs="Book Antiqua"/>
          <w:i/>
          <w:sz w:val="24"/>
          <w:szCs w:val="24"/>
        </w:rPr>
        <w:t xml:space="preserve"> </w:t>
      </w:r>
      <w:proofErr w:type="gramStart"/>
      <w:r w:rsidRPr="006A3513">
        <w:rPr>
          <w:rFonts w:ascii="Book Antiqua" w:eastAsia="Book Antiqua" w:hAnsi="Book Antiqua" w:cs="Book Antiqua"/>
          <w:i/>
          <w:sz w:val="24"/>
          <w:szCs w:val="24"/>
        </w:rPr>
        <w:t>Oleh :</w:t>
      </w:r>
      <w:proofErr w:type="gramEnd"/>
    </w:p>
    <w:p w14:paraId="0DD06217" w14:textId="77777777" w:rsidR="006A3513" w:rsidRPr="006A3513" w:rsidRDefault="006A3513" w:rsidP="006A3513">
      <w:pPr>
        <w:spacing w:line="480" w:lineRule="auto"/>
        <w:jc w:val="center"/>
        <w:rPr>
          <w:rFonts w:ascii="Book Antiqua" w:eastAsia="Book Antiqua" w:hAnsi="Book Antiqua" w:cs="Book Antiqua"/>
          <w:b/>
          <w:sz w:val="24"/>
          <w:szCs w:val="24"/>
        </w:rPr>
      </w:pPr>
      <w:r w:rsidRPr="006A3513">
        <w:rPr>
          <w:rFonts w:ascii="Book Antiqua" w:eastAsia="Book Antiqua" w:hAnsi="Book Antiqua" w:cs="Book Antiqua"/>
          <w:b/>
          <w:sz w:val="24"/>
          <w:szCs w:val="24"/>
        </w:rPr>
        <w:t xml:space="preserve">Raihan Ridho </w:t>
      </w:r>
      <w:proofErr w:type="gramStart"/>
      <w:r w:rsidRPr="006A3513">
        <w:rPr>
          <w:rFonts w:ascii="Book Antiqua" w:eastAsia="Book Antiqua" w:hAnsi="Book Antiqua" w:cs="Book Antiqua"/>
          <w:b/>
          <w:sz w:val="24"/>
          <w:szCs w:val="24"/>
        </w:rPr>
        <w:t>( 1226800003</w:t>
      </w:r>
      <w:proofErr w:type="gramEnd"/>
      <w:r w:rsidRPr="006A3513">
        <w:rPr>
          <w:rFonts w:ascii="Book Antiqua" w:eastAsia="Book Antiqua" w:hAnsi="Book Antiqua" w:cs="Book Antiqua"/>
          <w:b/>
          <w:sz w:val="24"/>
          <w:szCs w:val="24"/>
        </w:rPr>
        <w:t xml:space="preserve"> )</w:t>
      </w:r>
    </w:p>
    <w:p w14:paraId="0E4FC35B" w14:textId="77777777" w:rsidR="006A3513" w:rsidRPr="006A3513" w:rsidRDefault="006A3513" w:rsidP="006A3513">
      <w:pPr>
        <w:spacing w:line="480" w:lineRule="auto"/>
        <w:jc w:val="center"/>
        <w:rPr>
          <w:rFonts w:ascii="Book Antiqua" w:eastAsia="Book Antiqua" w:hAnsi="Book Antiqua" w:cs="Book Antiqua"/>
          <w:b/>
          <w:sz w:val="24"/>
          <w:szCs w:val="24"/>
        </w:rPr>
      </w:pPr>
    </w:p>
    <w:p w14:paraId="250639F9" w14:textId="77777777" w:rsidR="006A3513" w:rsidRPr="006A3513" w:rsidRDefault="006A3513" w:rsidP="006A3513">
      <w:pPr>
        <w:spacing w:line="480" w:lineRule="auto"/>
        <w:jc w:val="center"/>
        <w:rPr>
          <w:rFonts w:ascii="Book Antiqua" w:eastAsia="Book Antiqua" w:hAnsi="Book Antiqua" w:cs="Book Antiqua"/>
          <w:b/>
          <w:sz w:val="24"/>
          <w:szCs w:val="24"/>
        </w:rPr>
      </w:pPr>
      <w:r w:rsidRPr="006A3513">
        <w:rPr>
          <w:rFonts w:ascii="Book Antiqua" w:eastAsia="Book Antiqua" w:hAnsi="Book Antiqua" w:cs="Book Antiqua"/>
          <w:b/>
          <w:sz w:val="24"/>
          <w:szCs w:val="24"/>
        </w:rPr>
        <w:t>POLITEKNIK ELEKTRONIKA NEGERI SURABAYA</w:t>
      </w:r>
    </w:p>
    <w:p w14:paraId="7AEADCF8" w14:textId="77777777" w:rsidR="006A3513" w:rsidRPr="006A3513" w:rsidRDefault="006A3513" w:rsidP="006A3513">
      <w:pPr>
        <w:spacing w:line="480" w:lineRule="auto"/>
        <w:jc w:val="center"/>
        <w:rPr>
          <w:rFonts w:ascii="Book Antiqua" w:eastAsia="Book Antiqua" w:hAnsi="Book Antiqua" w:cs="Book Antiqua"/>
          <w:b/>
          <w:sz w:val="24"/>
          <w:szCs w:val="24"/>
        </w:rPr>
      </w:pPr>
      <w:r w:rsidRPr="006A3513">
        <w:rPr>
          <w:rFonts w:ascii="Book Antiqua" w:eastAsia="Book Antiqua" w:hAnsi="Book Antiqua" w:cs="Book Antiqua"/>
          <w:b/>
          <w:sz w:val="24"/>
          <w:szCs w:val="24"/>
        </w:rPr>
        <w:t>DEPARTEMEN TEKNIK INFORMATIKA DAN KOMPUTER</w:t>
      </w:r>
    </w:p>
    <w:p w14:paraId="1F2C1C4B" w14:textId="77777777" w:rsidR="006A3513" w:rsidRPr="006A3513" w:rsidRDefault="006A3513" w:rsidP="006A3513">
      <w:pPr>
        <w:spacing w:line="480" w:lineRule="auto"/>
        <w:jc w:val="center"/>
        <w:rPr>
          <w:rFonts w:ascii="Book Antiqua" w:eastAsia="Book Antiqua" w:hAnsi="Book Antiqua" w:cs="Book Antiqua"/>
          <w:b/>
          <w:sz w:val="24"/>
          <w:szCs w:val="24"/>
        </w:rPr>
      </w:pPr>
      <w:r w:rsidRPr="006A3513">
        <w:rPr>
          <w:rFonts w:ascii="Book Antiqua" w:eastAsia="Book Antiqua" w:hAnsi="Book Antiqua" w:cs="Book Antiqua"/>
          <w:b/>
          <w:sz w:val="24"/>
          <w:szCs w:val="24"/>
        </w:rPr>
        <w:t>PROGRAM STUDI PASCASARJANA TEKNIK INFORMATIKA</w:t>
      </w:r>
    </w:p>
    <w:p w14:paraId="7A462902" w14:textId="77777777" w:rsidR="006A3513" w:rsidRDefault="0022663D" w:rsidP="006A3513">
      <w:pPr>
        <w:spacing w:line="480" w:lineRule="auto"/>
        <w:jc w:val="center"/>
        <w:rPr>
          <w:b/>
          <w:sz w:val="28"/>
          <w:szCs w:val="28"/>
        </w:rPr>
      </w:pPr>
      <w:r>
        <w:rPr>
          <w:rFonts w:ascii="Book Antiqua" w:eastAsia="Book Antiqua" w:hAnsi="Book Antiqua" w:cs="Book Antiqua"/>
          <w:b/>
          <w:sz w:val="24"/>
          <w:szCs w:val="24"/>
          <w:lang w:val="id-ID"/>
        </w:rPr>
        <w:t>OKTOBER</w:t>
      </w:r>
      <w:r w:rsidR="006A3513" w:rsidRPr="006A3513">
        <w:rPr>
          <w:rFonts w:ascii="Book Antiqua" w:eastAsia="Book Antiqua" w:hAnsi="Book Antiqua" w:cs="Book Antiqua"/>
          <w:b/>
          <w:sz w:val="24"/>
          <w:szCs w:val="24"/>
        </w:rPr>
        <w:t xml:space="preserve"> 2026</w:t>
      </w:r>
      <w:r w:rsidR="006A3513" w:rsidRPr="006A3513">
        <w:rPr>
          <w:b/>
          <w:sz w:val="24"/>
          <w:szCs w:val="24"/>
        </w:rPr>
        <w:br w:type="page"/>
      </w:r>
    </w:p>
    <w:p w14:paraId="7AD7C51C" w14:textId="0FDCE9D8" w:rsidR="0044481D" w:rsidRPr="00B546C8" w:rsidRDefault="00105F01" w:rsidP="00105F01">
      <w:pPr>
        <w:pStyle w:val="ListParagraph"/>
        <w:numPr>
          <w:ilvl w:val="0"/>
          <w:numId w:val="13"/>
        </w:numPr>
        <w:spacing w:before="62" w:line="360" w:lineRule="auto"/>
        <w:ind w:right="1910"/>
        <w:jc w:val="both"/>
        <w:rPr>
          <w:b/>
          <w:sz w:val="24"/>
          <w:szCs w:val="24"/>
          <w:lang w:val="id-ID"/>
        </w:rPr>
      </w:pPr>
      <w:r w:rsidRPr="00B546C8">
        <w:rPr>
          <w:b/>
          <w:sz w:val="24"/>
          <w:szCs w:val="24"/>
          <w:lang w:val="id-ID"/>
        </w:rPr>
        <w:lastRenderedPageBreak/>
        <w:t>Soal 1 – Satu Router</w:t>
      </w:r>
    </w:p>
    <w:p w14:paraId="2903C508" w14:textId="19FF74F7" w:rsidR="00105F01" w:rsidRDefault="00105F01" w:rsidP="00105F01">
      <w:pPr>
        <w:pStyle w:val="ListParagraph"/>
        <w:numPr>
          <w:ilvl w:val="0"/>
          <w:numId w:val="14"/>
        </w:numPr>
        <w:spacing w:before="62" w:line="360" w:lineRule="auto"/>
        <w:ind w:left="851" w:right="1910"/>
        <w:jc w:val="both"/>
        <w:rPr>
          <w:sz w:val="24"/>
          <w:szCs w:val="24"/>
          <w:lang w:val="id-ID"/>
        </w:rPr>
      </w:pPr>
      <w:r>
        <w:rPr>
          <w:sz w:val="24"/>
          <w:szCs w:val="24"/>
          <w:lang w:val="id-ID"/>
        </w:rPr>
        <w:t>Topologi</w:t>
      </w:r>
    </w:p>
    <w:p w14:paraId="7C139E53" w14:textId="69DBA51E" w:rsidR="00105F01" w:rsidRDefault="00D27806" w:rsidP="00105F01">
      <w:pPr>
        <w:pStyle w:val="ListParagraph"/>
        <w:spacing w:before="62" w:line="360" w:lineRule="auto"/>
        <w:ind w:right="1910"/>
        <w:jc w:val="both"/>
        <w:rPr>
          <w:sz w:val="24"/>
          <w:szCs w:val="24"/>
          <w:lang w:val="id-ID"/>
        </w:rPr>
      </w:pPr>
      <w:r w:rsidRPr="00D27806">
        <w:rPr>
          <w:sz w:val="24"/>
          <w:szCs w:val="24"/>
          <w:lang w:val="id-ID"/>
        </w:rPr>
        <w:drawing>
          <wp:inline distT="0" distB="0" distL="0" distR="0" wp14:anchorId="2A5A6FCD" wp14:editId="6A40914A">
            <wp:extent cx="5369560" cy="2187835"/>
            <wp:effectExtent l="19050" t="19050" r="21590" b="222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396538" cy="2198827"/>
                    </a:xfrm>
                    <a:prstGeom prst="rect">
                      <a:avLst/>
                    </a:prstGeom>
                    <a:ln w="19050">
                      <a:solidFill>
                        <a:schemeClr val="tx1"/>
                      </a:solidFill>
                    </a:ln>
                  </pic:spPr>
                </pic:pic>
              </a:graphicData>
            </a:graphic>
          </wp:inline>
        </w:drawing>
      </w:r>
    </w:p>
    <w:p w14:paraId="278A1BFA" w14:textId="0E7DB02A" w:rsidR="006228B2" w:rsidRDefault="001D54A2" w:rsidP="001D54A2">
      <w:pPr>
        <w:pStyle w:val="ListParagraph"/>
        <w:spacing w:before="62" w:line="360" w:lineRule="auto"/>
        <w:ind w:right="46"/>
        <w:jc w:val="both"/>
        <w:rPr>
          <w:sz w:val="24"/>
          <w:szCs w:val="24"/>
          <w:lang w:val="id-ID"/>
        </w:rPr>
      </w:pPr>
      <w:r w:rsidRPr="001D54A2">
        <w:rPr>
          <w:sz w:val="24"/>
          <w:szCs w:val="24"/>
          <w:lang w:val="id-ID"/>
        </w:rPr>
        <w:t>Topologi Soal 1 terdiri dari dua LAN yang dihubungkan oleh satu router (Router1, tipe Cisco 1841). LAN kiri (192.168.1.0/24) berisi PC0, PC1, dan PC2 yang terhubung ke Switch0, sedangkan LAN kanan (192.168.2.0/24) berisi PC3 dan PC4 yang terhubung ke Switch1. Switch0 terhubung ke interface Fa0/0 Router1 dan Switch1 terhubung ke interface Fa0/1 Router1. Router1 menjadi default gateway bagi kedua LAN. Seluruh indikator link pada gambar berwarna hijau, sehingga semua koneksi dalam kondisi aktif.</w:t>
      </w:r>
    </w:p>
    <w:p w14:paraId="09A44A8B" w14:textId="12B6CB14" w:rsidR="006228B2" w:rsidRPr="006228B2" w:rsidRDefault="006228B2" w:rsidP="006228B2">
      <w:pPr>
        <w:pStyle w:val="Caption"/>
        <w:keepNext/>
        <w:ind w:left="709"/>
        <w:jc w:val="center"/>
        <w:rPr>
          <w:i w:val="0"/>
          <w:color w:val="auto"/>
          <w:sz w:val="20"/>
          <w:szCs w:val="24"/>
        </w:rPr>
      </w:pPr>
      <w:proofErr w:type="spellStart"/>
      <w:r w:rsidRPr="006228B2">
        <w:rPr>
          <w:i w:val="0"/>
          <w:color w:val="auto"/>
          <w:sz w:val="20"/>
          <w:szCs w:val="24"/>
        </w:rPr>
        <w:t>Tabel</w:t>
      </w:r>
      <w:proofErr w:type="spellEnd"/>
      <w:r w:rsidRPr="006228B2">
        <w:rPr>
          <w:i w:val="0"/>
          <w:color w:val="auto"/>
          <w:sz w:val="20"/>
          <w:szCs w:val="24"/>
        </w:rPr>
        <w:t xml:space="preserve"> </w:t>
      </w:r>
      <w:r w:rsidRPr="006228B2">
        <w:rPr>
          <w:i w:val="0"/>
          <w:color w:val="auto"/>
          <w:sz w:val="20"/>
          <w:szCs w:val="24"/>
        </w:rPr>
        <w:fldChar w:fldCharType="begin"/>
      </w:r>
      <w:r w:rsidRPr="006228B2">
        <w:rPr>
          <w:i w:val="0"/>
          <w:color w:val="auto"/>
          <w:sz w:val="20"/>
          <w:szCs w:val="24"/>
        </w:rPr>
        <w:instrText xml:space="preserve"> SEQ Tabel \* ARABIC </w:instrText>
      </w:r>
      <w:r w:rsidRPr="006228B2">
        <w:rPr>
          <w:i w:val="0"/>
          <w:color w:val="auto"/>
          <w:sz w:val="20"/>
          <w:szCs w:val="24"/>
        </w:rPr>
        <w:fldChar w:fldCharType="separate"/>
      </w:r>
      <w:r w:rsidR="00A44E50">
        <w:rPr>
          <w:i w:val="0"/>
          <w:noProof/>
          <w:color w:val="auto"/>
          <w:sz w:val="20"/>
          <w:szCs w:val="24"/>
        </w:rPr>
        <w:t>1</w:t>
      </w:r>
      <w:r w:rsidRPr="006228B2">
        <w:rPr>
          <w:i w:val="0"/>
          <w:color w:val="auto"/>
          <w:sz w:val="20"/>
          <w:szCs w:val="24"/>
        </w:rPr>
        <w:fldChar w:fldCharType="end"/>
      </w:r>
      <w:r w:rsidRPr="006228B2">
        <w:rPr>
          <w:i w:val="0"/>
          <w:color w:val="auto"/>
          <w:sz w:val="20"/>
          <w:szCs w:val="24"/>
          <w:lang w:val="id-ID"/>
        </w:rPr>
        <w:t>. Pengalamatan IP Soal Nomor 1</w:t>
      </w:r>
    </w:p>
    <w:tbl>
      <w:tblPr>
        <w:tblStyle w:val="ListTable3"/>
        <w:tblW w:w="6846" w:type="dxa"/>
        <w:tblInd w:w="1189" w:type="dxa"/>
        <w:tblLook w:val="0000" w:firstRow="0" w:lastRow="0" w:firstColumn="0" w:lastColumn="0" w:noHBand="0" w:noVBand="0"/>
      </w:tblPr>
      <w:tblGrid>
        <w:gridCol w:w="1306"/>
        <w:gridCol w:w="1149"/>
        <w:gridCol w:w="1397"/>
        <w:gridCol w:w="1596"/>
        <w:gridCol w:w="1398"/>
      </w:tblGrid>
      <w:tr w:rsidR="006228B2" w14:paraId="2B7E5142" w14:textId="77777777" w:rsidTr="006228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18" w:type="dxa"/>
            <w:shd w:val="clear" w:color="auto" w:fill="95B3D7" w:themeFill="accent1" w:themeFillTint="99"/>
          </w:tcPr>
          <w:p w14:paraId="55AC1C74" w14:textId="77777777" w:rsidR="006228B2" w:rsidRPr="00FD122B" w:rsidRDefault="006228B2" w:rsidP="006228B2">
            <w:pPr>
              <w:jc w:val="center"/>
              <w:rPr>
                <w:sz w:val="24"/>
                <w:szCs w:val="24"/>
              </w:rPr>
            </w:pPr>
            <w:proofErr w:type="spellStart"/>
            <w:r w:rsidRPr="00FD122B">
              <w:rPr>
                <w:b/>
                <w:bCs/>
                <w:sz w:val="24"/>
                <w:szCs w:val="24"/>
              </w:rPr>
              <w:t>Perangkat</w:t>
            </w:r>
            <w:proofErr w:type="spellEnd"/>
          </w:p>
        </w:tc>
        <w:tc>
          <w:tcPr>
            <w:tcW w:w="1134" w:type="dxa"/>
            <w:shd w:val="clear" w:color="auto" w:fill="95B3D7" w:themeFill="accent1" w:themeFillTint="99"/>
          </w:tcPr>
          <w:p w14:paraId="46CC7DA2" w14:textId="77777777" w:rsidR="006228B2" w:rsidRPr="00FD122B" w:rsidRDefault="006228B2" w:rsidP="006228B2">
            <w:pPr>
              <w:jc w:val="center"/>
              <w:cnfStyle w:val="000000100000" w:firstRow="0" w:lastRow="0" w:firstColumn="0" w:lastColumn="0" w:oddVBand="0" w:evenVBand="0" w:oddHBand="1" w:evenHBand="0" w:firstRowFirstColumn="0" w:firstRowLastColumn="0" w:lastRowFirstColumn="0" w:lastRowLastColumn="0"/>
              <w:rPr>
                <w:sz w:val="24"/>
                <w:szCs w:val="24"/>
              </w:rPr>
            </w:pPr>
            <w:r w:rsidRPr="00FD122B">
              <w:rPr>
                <w:b/>
                <w:bCs/>
                <w:sz w:val="24"/>
                <w:szCs w:val="24"/>
              </w:rPr>
              <w:t>Interface</w:t>
            </w:r>
          </w:p>
        </w:tc>
        <w:tc>
          <w:tcPr>
            <w:cnfStyle w:val="000010000000" w:firstRow="0" w:lastRow="0" w:firstColumn="0" w:lastColumn="0" w:oddVBand="1" w:evenVBand="0" w:oddHBand="0" w:evenHBand="0" w:firstRowFirstColumn="0" w:firstRowLastColumn="0" w:lastRowFirstColumn="0" w:lastRowLastColumn="0"/>
            <w:tcW w:w="1417" w:type="dxa"/>
            <w:shd w:val="clear" w:color="auto" w:fill="95B3D7" w:themeFill="accent1" w:themeFillTint="99"/>
          </w:tcPr>
          <w:p w14:paraId="2DFC947B" w14:textId="77777777" w:rsidR="006228B2" w:rsidRPr="00FD122B" w:rsidRDefault="006228B2" w:rsidP="006228B2">
            <w:pPr>
              <w:jc w:val="center"/>
              <w:rPr>
                <w:sz w:val="24"/>
                <w:szCs w:val="24"/>
              </w:rPr>
            </w:pPr>
            <w:r w:rsidRPr="00FD122B">
              <w:rPr>
                <w:b/>
                <w:bCs/>
                <w:sz w:val="24"/>
                <w:szCs w:val="24"/>
              </w:rPr>
              <w:t>IP Address</w:t>
            </w:r>
          </w:p>
        </w:tc>
        <w:tc>
          <w:tcPr>
            <w:tcW w:w="1559" w:type="dxa"/>
            <w:shd w:val="clear" w:color="auto" w:fill="95B3D7" w:themeFill="accent1" w:themeFillTint="99"/>
          </w:tcPr>
          <w:p w14:paraId="4DD90A59" w14:textId="77777777" w:rsidR="006228B2" w:rsidRPr="00FD122B" w:rsidRDefault="006228B2" w:rsidP="006228B2">
            <w:pPr>
              <w:jc w:val="center"/>
              <w:cnfStyle w:val="000000100000" w:firstRow="0" w:lastRow="0" w:firstColumn="0" w:lastColumn="0" w:oddVBand="0" w:evenVBand="0" w:oddHBand="1" w:evenHBand="0" w:firstRowFirstColumn="0" w:firstRowLastColumn="0" w:lastRowFirstColumn="0" w:lastRowLastColumn="0"/>
              <w:rPr>
                <w:sz w:val="24"/>
                <w:szCs w:val="24"/>
              </w:rPr>
            </w:pPr>
            <w:r w:rsidRPr="00FD122B">
              <w:rPr>
                <w:b/>
                <w:bCs/>
                <w:sz w:val="24"/>
                <w:szCs w:val="24"/>
              </w:rPr>
              <w:t>Subnet Mask</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95B3D7" w:themeFill="accent1" w:themeFillTint="99"/>
          </w:tcPr>
          <w:p w14:paraId="1A6EE61B" w14:textId="77777777" w:rsidR="006228B2" w:rsidRPr="00FD122B" w:rsidRDefault="006228B2" w:rsidP="006228B2">
            <w:pPr>
              <w:jc w:val="center"/>
              <w:rPr>
                <w:sz w:val="24"/>
                <w:szCs w:val="24"/>
              </w:rPr>
            </w:pPr>
            <w:r w:rsidRPr="00FD122B">
              <w:rPr>
                <w:b/>
                <w:bCs/>
                <w:sz w:val="24"/>
                <w:szCs w:val="24"/>
              </w:rPr>
              <w:t>Gateway</w:t>
            </w:r>
          </w:p>
        </w:tc>
      </w:tr>
      <w:tr w:rsidR="006228B2" w14:paraId="582CACA2" w14:textId="77777777" w:rsidTr="006228B2">
        <w:tc>
          <w:tcPr>
            <w:cnfStyle w:val="000010000000" w:firstRow="0" w:lastRow="0" w:firstColumn="0" w:lastColumn="0" w:oddVBand="1" w:evenVBand="0" w:oddHBand="0" w:evenHBand="0" w:firstRowFirstColumn="0" w:firstRowLastColumn="0" w:lastRowFirstColumn="0" w:lastRowLastColumn="0"/>
            <w:tcW w:w="1318" w:type="dxa"/>
          </w:tcPr>
          <w:p w14:paraId="28001457" w14:textId="77777777" w:rsidR="006228B2" w:rsidRPr="00FD122B" w:rsidRDefault="006228B2" w:rsidP="006228B2">
            <w:pPr>
              <w:jc w:val="center"/>
              <w:rPr>
                <w:sz w:val="24"/>
                <w:szCs w:val="24"/>
              </w:rPr>
            </w:pPr>
            <w:r w:rsidRPr="00FD122B">
              <w:rPr>
                <w:sz w:val="24"/>
                <w:szCs w:val="24"/>
              </w:rPr>
              <w:t>PC0</w:t>
            </w:r>
          </w:p>
        </w:tc>
        <w:tc>
          <w:tcPr>
            <w:tcW w:w="1134" w:type="dxa"/>
          </w:tcPr>
          <w:p w14:paraId="26190C66" w14:textId="77777777" w:rsidR="006228B2" w:rsidRPr="00FD122B" w:rsidRDefault="006228B2" w:rsidP="006228B2">
            <w:pPr>
              <w:jc w:val="center"/>
              <w:cnfStyle w:val="000000000000" w:firstRow="0" w:lastRow="0" w:firstColumn="0" w:lastColumn="0" w:oddVBand="0" w:evenVBand="0" w:oddHBand="0" w:evenHBand="0" w:firstRowFirstColumn="0" w:firstRowLastColumn="0" w:lastRowFirstColumn="0" w:lastRowLastColumn="0"/>
              <w:rPr>
                <w:sz w:val="24"/>
                <w:szCs w:val="24"/>
              </w:rPr>
            </w:pPr>
            <w:r w:rsidRPr="00FD122B">
              <w:rPr>
                <w:sz w:val="24"/>
                <w:szCs w:val="24"/>
              </w:rPr>
              <w:t>Fa0</w:t>
            </w:r>
          </w:p>
        </w:tc>
        <w:tc>
          <w:tcPr>
            <w:cnfStyle w:val="000010000000" w:firstRow="0" w:lastRow="0" w:firstColumn="0" w:lastColumn="0" w:oddVBand="1" w:evenVBand="0" w:oddHBand="0" w:evenHBand="0" w:firstRowFirstColumn="0" w:firstRowLastColumn="0" w:lastRowFirstColumn="0" w:lastRowLastColumn="0"/>
            <w:tcW w:w="1417" w:type="dxa"/>
          </w:tcPr>
          <w:p w14:paraId="29FD60C6" w14:textId="77777777" w:rsidR="006228B2" w:rsidRPr="00FD122B" w:rsidRDefault="006228B2" w:rsidP="006228B2">
            <w:pPr>
              <w:jc w:val="center"/>
              <w:rPr>
                <w:sz w:val="24"/>
                <w:szCs w:val="24"/>
              </w:rPr>
            </w:pPr>
            <w:r w:rsidRPr="00FD122B">
              <w:rPr>
                <w:sz w:val="24"/>
                <w:szCs w:val="24"/>
              </w:rPr>
              <w:t>192.168.1.2</w:t>
            </w:r>
          </w:p>
        </w:tc>
        <w:tc>
          <w:tcPr>
            <w:tcW w:w="1559" w:type="dxa"/>
          </w:tcPr>
          <w:p w14:paraId="78765CD9" w14:textId="77777777" w:rsidR="006228B2" w:rsidRPr="00FD122B" w:rsidRDefault="006228B2" w:rsidP="006228B2">
            <w:pPr>
              <w:jc w:val="center"/>
              <w:cnfStyle w:val="000000000000" w:firstRow="0" w:lastRow="0" w:firstColumn="0" w:lastColumn="0" w:oddVBand="0" w:evenVBand="0" w:oddHBand="0" w:evenHBand="0" w:firstRowFirstColumn="0" w:firstRowLastColumn="0" w:lastRowFirstColumn="0" w:lastRowLastColumn="0"/>
              <w:rPr>
                <w:sz w:val="24"/>
                <w:szCs w:val="24"/>
              </w:rPr>
            </w:pPr>
            <w:r w:rsidRPr="00FD122B">
              <w:rPr>
                <w:sz w:val="24"/>
                <w:szCs w:val="24"/>
              </w:rPr>
              <w:t>255.255.255.0</w:t>
            </w:r>
          </w:p>
        </w:tc>
        <w:tc>
          <w:tcPr>
            <w:cnfStyle w:val="000010000000" w:firstRow="0" w:lastRow="0" w:firstColumn="0" w:lastColumn="0" w:oddVBand="1" w:evenVBand="0" w:oddHBand="0" w:evenHBand="0" w:firstRowFirstColumn="0" w:firstRowLastColumn="0" w:lastRowFirstColumn="0" w:lastRowLastColumn="0"/>
            <w:tcW w:w="1418" w:type="dxa"/>
          </w:tcPr>
          <w:p w14:paraId="6FD4F7A0" w14:textId="77777777" w:rsidR="006228B2" w:rsidRPr="00FD122B" w:rsidRDefault="006228B2" w:rsidP="006228B2">
            <w:pPr>
              <w:jc w:val="center"/>
              <w:rPr>
                <w:sz w:val="24"/>
                <w:szCs w:val="24"/>
              </w:rPr>
            </w:pPr>
            <w:r w:rsidRPr="00FD122B">
              <w:rPr>
                <w:sz w:val="24"/>
                <w:szCs w:val="24"/>
              </w:rPr>
              <w:t>192.168.1.1</w:t>
            </w:r>
          </w:p>
        </w:tc>
      </w:tr>
      <w:tr w:rsidR="006228B2" w14:paraId="43282E70" w14:textId="77777777" w:rsidTr="006228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18" w:type="dxa"/>
          </w:tcPr>
          <w:p w14:paraId="44E7B844" w14:textId="77777777" w:rsidR="006228B2" w:rsidRPr="00FD122B" w:rsidRDefault="006228B2" w:rsidP="006228B2">
            <w:pPr>
              <w:jc w:val="center"/>
              <w:rPr>
                <w:sz w:val="24"/>
                <w:szCs w:val="24"/>
              </w:rPr>
            </w:pPr>
            <w:r w:rsidRPr="00FD122B">
              <w:rPr>
                <w:sz w:val="24"/>
                <w:szCs w:val="24"/>
              </w:rPr>
              <w:t>PC1</w:t>
            </w:r>
          </w:p>
        </w:tc>
        <w:tc>
          <w:tcPr>
            <w:tcW w:w="1134" w:type="dxa"/>
          </w:tcPr>
          <w:p w14:paraId="0894D462" w14:textId="77777777" w:rsidR="006228B2" w:rsidRPr="00FD122B" w:rsidRDefault="006228B2" w:rsidP="006228B2">
            <w:pPr>
              <w:jc w:val="center"/>
              <w:cnfStyle w:val="000000100000" w:firstRow="0" w:lastRow="0" w:firstColumn="0" w:lastColumn="0" w:oddVBand="0" w:evenVBand="0" w:oddHBand="1" w:evenHBand="0" w:firstRowFirstColumn="0" w:firstRowLastColumn="0" w:lastRowFirstColumn="0" w:lastRowLastColumn="0"/>
              <w:rPr>
                <w:sz w:val="24"/>
                <w:szCs w:val="24"/>
              </w:rPr>
            </w:pPr>
            <w:r w:rsidRPr="00FD122B">
              <w:rPr>
                <w:sz w:val="24"/>
                <w:szCs w:val="24"/>
              </w:rPr>
              <w:t>Fa0</w:t>
            </w:r>
          </w:p>
        </w:tc>
        <w:tc>
          <w:tcPr>
            <w:cnfStyle w:val="000010000000" w:firstRow="0" w:lastRow="0" w:firstColumn="0" w:lastColumn="0" w:oddVBand="1" w:evenVBand="0" w:oddHBand="0" w:evenHBand="0" w:firstRowFirstColumn="0" w:firstRowLastColumn="0" w:lastRowFirstColumn="0" w:lastRowLastColumn="0"/>
            <w:tcW w:w="1417" w:type="dxa"/>
          </w:tcPr>
          <w:p w14:paraId="50A4789C" w14:textId="77777777" w:rsidR="006228B2" w:rsidRPr="00FD122B" w:rsidRDefault="006228B2" w:rsidP="006228B2">
            <w:pPr>
              <w:jc w:val="center"/>
              <w:rPr>
                <w:sz w:val="24"/>
                <w:szCs w:val="24"/>
              </w:rPr>
            </w:pPr>
            <w:r w:rsidRPr="00FD122B">
              <w:rPr>
                <w:sz w:val="24"/>
                <w:szCs w:val="24"/>
              </w:rPr>
              <w:t>192.168.1.3</w:t>
            </w:r>
          </w:p>
        </w:tc>
        <w:tc>
          <w:tcPr>
            <w:tcW w:w="1559" w:type="dxa"/>
          </w:tcPr>
          <w:p w14:paraId="50B3DDAD" w14:textId="77777777" w:rsidR="006228B2" w:rsidRPr="00FD122B" w:rsidRDefault="006228B2" w:rsidP="006228B2">
            <w:pPr>
              <w:jc w:val="center"/>
              <w:cnfStyle w:val="000000100000" w:firstRow="0" w:lastRow="0" w:firstColumn="0" w:lastColumn="0" w:oddVBand="0" w:evenVBand="0" w:oddHBand="1" w:evenHBand="0" w:firstRowFirstColumn="0" w:firstRowLastColumn="0" w:lastRowFirstColumn="0" w:lastRowLastColumn="0"/>
              <w:rPr>
                <w:sz w:val="24"/>
                <w:szCs w:val="24"/>
              </w:rPr>
            </w:pPr>
            <w:r w:rsidRPr="00FD122B">
              <w:rPr>
                <w:sz w:val="24"/>
                <w:szCs w:val="24"/>
              </w:rPr>
              <w:t>255.255.255.0</w:t>
            </w:r>
          </w:p>
        </w:tc>
        <w:tc>
          <w:tcPr>
            <w:cnfStyle w:val="000010000000" w:firstRow="0" w:lastRow="0" w:firstColumn="0" w:lastColumn="0" w:oddVBand="1" w:evenVBand="0" w:oddHBand="0" w:evenHBand="0" w:firstRowFirstColumn="0" w:firstRowLastColumn="0" w:lastRowFirstColumn="0" w:lastRowLastColumn="0"/>
            <w:tcW w:w="1418" w:type="dxa"/>
          </w:tcPr>
          <w:p w14:paraId="1F4C09FF" w14:textId="77777777" w:rsidR="006228B2" w:rsidRPr="00FD122B" w:rsidRDefault="006228B2" w:rsidP="006228B2">
            <w:pPr>
              <w:jc w:val="center"/>
              <w:rPr>
                <w:sz w:val="24"/>
                <w:szCs w:val="24"/>
              </w:rPr>
            </w:pPr>
            <w:r w:rsidRPr="00FD122B">
              <w:rPr>
                <w:sz w:val="24"/>
                <w:szCs w:val="24"/>
              </w:rPr>
              <w:t>192.168.1.1</w:t>
            </w:r>
          </w:p>
        </w:tc>
      </w:tr>
      <w:tr w:rsidR="006228B2" w14:paraId="235D70B1" w14:textId="77777777" w:rsidTr="006228B2">
        <w:tc>
          <w:tcPr>
            <w:cnfStyle w:val="000010000000" w:firstRow="0" w:lastRow="0" w:firstColumn="0" w:lastColumn="0" w:oddVBand="1" w:evenVBand="0" w:oddHBand="0" w:evenHBand="0" w:firstRowFirstColumn="0" w:firstRowLastColumn="0" w:lastRowFirstColumn="0" w:lastRowLastColumn="0"/>
            <w:tcW w:w="1318" w:type="dxa"/>
          </w:tcPr>
          <w:p w14:paraId="778A5E5E" w14:textId="77777777" w:rsidR="006228B2" w:rsidRPr="00FD122B" w:rsidRDefault="006228B2" w:rsidP="006228B2">
            <w:pPr>
              <w:jc w:val="center"/>
              <w:rPr>
                <w:sz w:val="24"/>
                <w:szCs w:val="24"/>
              </w:rPr>
            </w:pPr>
            <w:r w:rsidRPr="00FD122B">
              <w:rPr>
                <w:sz w:val="24"/>
                <w:szCs w:val="24"/>
              </w:rPr>
              <w:t>PC2</w:t>
            </w:r>
          </w:p>
        </w:tc>
        <w:tc>
          <w:tcPr>
            <w:tcW w:w="1134" w:type="dxa"/>
          </w:tcPr>
          <w:p w14:paraId="12533AA1" w14:textId="77777777" w:rsidR="006228B2" w:rsidRPr="00FD122B" w:rsidRDefault="006228B2" w:rsidP="006228B2">
            <w:pPr>
              <w:jc w:val="center"/>
              <w:cnfStyle w:val="000000000000" w:firstRow="0" w:lastRow="0" w:firstColumn="0" w:lastColumn="0" w:oddVBand="0" w:evenVBand="0" w:oddHBand="0" w:evenHBand="0" w:firstRowFirstColumn="0" w:firstRowLastColumn="0" w:lastRowFirstColumn="0" w:lastRowLastColumn="0"/>
              <w:rPr>
                <w:sz w:val="24"/>
                <w:szCs w:val="24"/>
              </w:rPr>
            </w:pPr>
            <w:r w:rsidRPr="00FD122B">
              <w:rPr>
                <w:sz w:val="24"/>
                <w:szCs w:val="24"/>
              </w:rPr>
              <w:t>Fa0</w:t>
            </w:r>
          </w:p>
        </w:tc>
        <w:tc>
          <w:tcPr>
            <w:cnfStyle w:val="000010000000" w:firstRow="0" w:lastRow="0" w:firstColumn="0" w:lastColumn="0" w:oddVBand="1" w:evenVBand="0" w:oddHBand="0" w:evenHBand="0" w:firstRowFirstColumn="0" w:firstRowLastColumn="0" w:lastRowFirstColumn="0" w:lastRowLastColumn="0"/>
            <w:tcW w:w="1417" w:type="dxa"/>
          </w:tcPr>
          <w:p w14:paraId="1DFCFD58" w14:textId="77777777" w:rsidR="006228B2" w:rsidRPr="00FD122B" w:rsidRDefault="006228B2" w:rsidP="006228B2">
            <w:pPr>
              <w:jc w:val="center"/>
              <w:rPr>
                <w:sz w:val="24"/>
                <w:szCs w:val="24"/>
              </w:rPr>
            </w:pPr>
            <w:r w:rsidRPr="00FD122B">
              <w:rPr>
                <w:sz w:val="24"/>
                <w:szCs w:val="24"/>
              </w:rPr>
              <w:t>192.168.1.4</w:t>
            </w:r>
          </w:p>
        </w:tc>
        <w:tc>
          <w:tcPr>
            <w:tcW w:w="1559" w:type="dxa"/>
          </w:tcPr>
          <w:p w14:paraId="0D8FDE0E" w14:textId="77777777" w:rsidR="006228B2" w:rsidRPr="00FD122B" w:rsidRDefault="006228B2" w:rsidP="006228B2">
            <w:pPr>
              <w:jc w:val="center"/>
              <w:cnfStyle w:val="000000000000" w:firstRow="0" w:lastRow="0" w:firstColumn="0" w:lastColumn="0" w:oddVBand="0" w:evenVBand="0" w:oddHBand="0" w:evenHBand="0" w:firstRowFirstColumn="0" w:firstRowLastColumn="0" w:lastRowFirstColumn="0" w:lastRowLastColumn="0"/>
              <w:rPr>
                <w:sz w:val="24"/>
                <w:szCs w:val="24"/>
              </w:rPr>
            </w:pPr>
            <w:r w:rsidRPr="00FD122B">
              <w:rPr>
                <w:sz w:val="24"/>
                <w:szCs w:val="24"/>
              </w:rPr>
              <w:t>255.255.255.0</w:t>
            </w:r>
          </w:p>
        </w:tc>
        <w:tc>
          <w:tcPr>
            <w:cnfStyle w:val="000010000000" w:firstRow="0" w:lastRow="0" w:firstColumn="0" w:lastColumn="0" w:oddVBand="1" w:evenVBand="0" w:oddHBand="0" w:evenHBand="0" w:firstRowFirstColumn="0" w:firstRowLastColumn="0" w:lastRowFirstColumn="0" w:lastRowLastColumn="0"/>
            <w:tcW w:w="1418" w:type="dxa"/>
          </w:tcPr>
          <w:p w14:paraId="634684B1" w14:textId="77777777" w:rsidR="006228B2" w:rsidRPr="00FD122B" w:rsidRDefault="006228B2" w:rsidP="006228B2">
            <w:pPr>
              <w:jc w:val="center"/>
              <w:rPr>
                <w:sz w:val="24"/>
                <w:szCs w:val="24"/>
              </w:rPr>
            </w:pPr>
            <w:r w:rsidRPr="00FD122B">
              <w:rPr>
                <w:sz w:val="24"/>
                <w:szCs w:val="24"/>
              </w:rPr>
              <w:t>192.168.1.1</w:t>
            </w:r>
          </w:p>
        </w:tc>
      </w:tr>
      <w:tr w:rsidR="006228B2" w14:paraId="08E37A9D" w14:textId="77777777" w:rsidTr="006228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18" w:type="dxa"/>
          </w:tcPr>
          <w:p w14:paraId="52B8E97A" w14:textId="77777777" w:rsidR="006228B2" w:rsidRPr="00FD122B" w:rsidRDefault="006228B2" w:rsidP="006228B2">
            <w:pPr>
              <w:jc w:val="center"/>
              <w:rPr>
                <w:sz w:val="24"/>
                <w:szCs w:val="24"/>
              </w:rPr>
            </w:pPr>
            <w:r w:rsidRPr="00FD122B">
              <w:rPr>
                <w:sz w:val="24"/>
                <w:szCs w:val="24"/>
              </w:rPr>
              <w:t>PC3</w:t>
            </w:r>
          </w:p>
        </w:tc>
        <w:tc>
          <w:tcPr>
            <w:tcW w:w="1134" w:type="dxa"/>
          </w:tcPr>
          <w:p w14:paraId="1AE1C97C" w14:textId="77777777" w:rsidR="006228B2" w:rsidRPr="00FD122B" w:rsidRDefault="006228B2" w:rsidP="006228B2">
            <w:pPr>
              <w:jc w:val="center"/>
              <w:cnfStyle w:val="000000100000" w:firstRow="0" w:lastRow="0" w:firstColumn="0" w:lastColumn="0" w:oddVBand="0" w:evenVBand="0" w:oddHBand="1" w:evenHBand="0" w:firstRowFirstColumn="0" w:firstRowLastColumn="0" w:lastRowFirstColumn="0" w:lastRowLastColumn="0"/>
              <w:rPr>
                <w:sz w:val="24"/>
                <w:szCs w:val="24"/>
              </w:rPr>
            </w:pPr>
            <w:r w:rsidRPr="00FD122B">
              <w:rPr>
                <w:sz w:val="24"/>
                <w:szCs w:val="24"/>
              </w:rPr>
              <w:t>Fa0</w:t>
            </w:r>
          </w:p>
        </w:tc>
        <w:tc>
          <w:tcPr>
            <w:cnfStyle w:val="000010000000" w:firstRow="0" w:lastRow="0" w:firstColumn="0" w:lastColumn="0" w:oddVBand="1" w:evenVBand="0" w:oddHBand="0" w:evenHBand="0" w:firstRowFirstColumn="0" w:firstRowLastColumn="0" w:lastRowFirstColumn="0" w:lastRowLastColumn="0"/>
            <w:tcW w:w="1417" w:type="dxa"/>
          </w:tcPr>
          <w:p w14:paraId="62FB5D8E" w14:textId="77777777" w:rsidR="006228B2" w:rsidRPr="00FD122B" w:rsidRDefault="006228B2" w:rsidP="006228B2">
            <w:pPr>
              <w:jc w:val="center"/>
              <w:rPr>
                <w:sz w:val="24"/>
                <w:szCs w:val="24"/>
              </w:rPr>
            </w:pPr>
            <w:r w:rsidRPr="00FD122B">
              <w:rPr>
                <w:sz w:val="24"/>
                <w:szCs w:val="24"/>
              </w:rPr>
              <w:t>192.168.2.2</w:t>
            </w:r>
          </w:p>
        </w:tc>
        <w:tc>
          <w:tcPr>
            <w:tcW w:w="1559" w:type="dxa"/>
          </w:tcPr>
          <w:p w14:paraId="604103AD" w14:textId="77777777" w:rsidR="006228B2" w:rsidRPr="00FD122B" w:rsidRDefault="006228B2" w:rsidP="006228B2">
            <w:pPr>
              <w:jc w:val="center"/>
              <w:cnfStyle w:val="000000100000" w:firstRow="0" w:lastRow="0" w:firstColumn="0" w:lastColumn="0" w:oddVBand="0" w:evenVBand="0" w:oddHBand="1" w:evenHBand="0" w:firstRowFirstColumn="0" w:firstRowLastColumn="0" w:lastRowFirstColumn="0" w:lastRowLastColumn="0"/>
              <w:rPr>
                <w:sz w:val="24"/>
                <w:szCs w:val="24"/>
              </w:rPr>
            </w:pPr>
            <w:r w:rsidRPr="00FD122B">
              <w:rPr>
                <w:sz w:val="24"/>
                <w:szCs w:val="24"/>
              </w:rPr>
              <w:t>255.255.255.0</w:t>
            </w:r>
          </w:p>
        </w:tc>
        <w:tc>
          <w:tcPr>
            <w:cnfStyle w:val="000010000000" w:firstRow="0" w:lastRow="0" w:firstColumn="0" w:lastColumn="0" w:oddVBand="1" w:evenVBand="0" w:oddHBand="0" w:evenHBand="0" w:firstRowFirstColumn="0" w:firstRowLastColumn="0" w:lastRowFirstColumn="0" w:lastRowLastColumn="0"/>
            <w:tcW w:w="1418" w:type="dxa"/>
          </w:tcPr>
          <w:p w14:paraId="3936DDB0" w14:textId="77777777" w:rsidR="006228B2" w:rsidRPr="00FD122B" w:rsidRDefault="006228B2" w:rsidP="006228B2">
            <w:pPr>
              <w:jc w:val="center"/>
              <w:rPr>
                <w:sz w:val="24"/>
                <w:szCs w:val="24"/>
              </w:rPr>
            </w:pPr>
            <w:r w:rsidRPr="00FD122B">
              <w:rPr>
                <w:sz w:val="24"/>
                <w:szCs w:val="24"/>
              </w:rPr>
              <w:t>192.168.2.1</w:t>
            </w:r>
          </w:p>
        </w:tc>
      </w:tr>
      <w:tr w:rsidR="006228B2" w14:paraId="01DF6CAA" w14:textId="77777777" w:rsidTr="006228B2">
        <w:tc>
          <w:tcPr>
            <w:cnfStyle w:val="000010000000" w:firstRow="0" w:lastRow="0" w:firstColumn="0" w:lastColumn="0" w:oddVBand="1" w:evenVBand="0" w:oddHBand="0" w:evenHBand="0" w:firstRowFirstColumn="0" w:firstRowLastColumn="0" w:lastRowFirstColumn="0" w:lastRowLastColumn="0"/>
            <w:tcW w:w="1318" w:type="dxa"/>
          </w:tcPr>
          <w:p w14:paraId="19E38C10" w14:textId="77777777" w:rsidR="006228B2" w:rsidRPr="00FD122B" w:rsidRDefault="006228B2" w:rsidP="006228B2">
            <w:pPr>
              <w:jc w:val="center"/>
              <w:rPr>
                <w:sz w:val="24"/>
                <w:szCs w:val="24"/>
              </w:rPr>
            </w:pPr>
            <w:r w:rsidRPr="00FD122B">
              <w:rPr>
                <w:sz w:val="24"/>
                <w:szCs w:val="24"/>
              </w:rPr>
              <w:t>PC4</w:t>
            </w:r>
          </w:p>
        </w:tc>
        <w:tc>
          <w:tcPr>
            <w:tcW w:w="1134" w:type="dxa"/>
          </w:tcPr>
          <w:p w14:paraId="4981100A" w14:textId="77777777" w:rsidR="006228B2" w:rsidRPr="00FD122B" w:rsidRDefault="006228B2" w:rsidP="006228B2">
            <w:pPr>
              <w:jc w:val="center"/>
              <w:cnfStyle w:val="000000000000" w:firstRow="0" w:lastRow="0" w:firstColumn="0" w:lastColumn="0" w:oddVBand="0" w:evenVBand="0" w:oddHBand="0" w:evenHBand="0" w:firstRowFirstColumn="0" w:firstRowLastColumn="0" w:lastRowFirstColumn="0" w:lastRowLastColumn="0"/>
              <w:rPr>
                <w:sz w:val="24"/>
                <w:szCs w:val="24"/>
              </w:rPr>
            </w:pPr>
            <w:r w:rsidRPr="00FD122B">
              <w:rPr>
                <w:sz w:val="24"/>
                <w:szCs w:val="24"/>
              </w:rPr>
              <w:t>Fa0</w:t>
            </w:r>
          </w:p>
        </w:tc>
        <w:tc>
          <w:tcPr>
            <w:cnfStyle w:val="000010000000" w:firstRow="0" w:lastRow="0" w:firstColumn="0" w:lastColumn="0" w:oddVBand="1" w:evenVBand="0" w:oddHBand="0" w:evenHBand="0" w:firstRowFirstColumn="0" w:firstRowLastColumn="0" w:lastRowFirstColumn="0" w:lastRowLastColumn="0"/>
            <w:tcW w:w="1417" w:type="dxa"/>
          </w:tcPr>
          <w:p w14:paraId="77511B62" w14:textId="77777777" w:rsidR="006228B2" w:rsidRPr="00FD122B" w:rsidRDefault="006228B2" w:rsidP="006228B2">
            <w:pPr>
              <w:jc w:val="center"/>
              <w:rPr>
                <w:sz w:val="24"/>
                <w:szCs w:val="24"/>
              </w:rPr>
            </w:pPr>
            <w:r w:rsidRPr="00FD122B">
              <w:rPr>
                <w:sz w:val="24"/>
                <w:szCs w:val="24"/>
              </w:rPr>
              <w:t>192.168.2.3</w:t>
            </w:r>
          </w:p>
        </w:tc>
        <w:tc>
          <w:tcPr>
            <w:tcW w:w="1559" w:type="dxa"/>
          </w:tcPr>
          <w:p w14:paraId="7D9470F0" w14:textId="77777777" w:rsidR="006228B2" w:rsidRPr="00FD122B" w:rsidRDefault="006228B2" w:rsidP="006228B2">
            <w:pPr>
              <w:jc w:val="center"/>
              <w:cnfStyle w:val="000000000000" w:firstRow="0" w:lastRow="0" w:firstColumn="0" w:lastColumn="0" w:oddVBand="0" w:evenVBand="0" w:oddHBand="0" w:evenHBand="0" w:firstRowFirstColumn="0" w:firstRowLastColumn="0" w:lastRowFirstColumn="0" w:lastRowLastColumn="0"/>
              <w:rPr>
                <w:sz w:val="24"/>
                <w:szCs w:val="24"/>
              </w:rPr>
            </w:pPr>
            <w:r w:rsidRPr="00FD122B">
              <w:rPr>
                <w:sz w:val="24"/>
                <w:szCs w:val="24"/>
              </w:rPr>
              <w:t>255.255.255.0</w:t>
            </w:r>
          </w:p>
        </w:tc>
        <w:tc>
          <w:tcPr>
            <w:cnfStyle w:val="000010000000" w:firstRow="0" w:lastRow="0" w:firstColumn="0" w:lastColumn="0" w:oddVBand="1" w:evenVBand="0" w:oddHBand="0" w:evenHBand="0" w:firstRowFirstColumn="0" w:firstRowLastColumn="0" w:lastRowFirstColumn="0" w:lastRowLastColumn="0"/>
            <w:tcW w:w="1418" w:type="dxa"/>
          </w:tcPr>
          <w:p w14:paraId="42BDAE95" w14:textId="77777777" w:rsidR="006228B2" w:rsidRPr="00FD122B" w:rsidRDefault="006228B2" w:rsidP="006228B2">
            <w:pPr>
              <w:jc w:val="center"/>
              <w:rPr>
                <w:sz w:val="24"/>
                <w:szCs w:val="24"/>
              </w:rPr>
            </w:pPr>
            <w:r w:rsidRPr="00FD122B">
              <w:rPr>
                <w:sz w:val="24"/>
                <w:szCs w:val="24"/>
              </w:rPr>
              <w:t>192.168.2.1</w:t>
            </w:r>
          </w:p>
        </w:tc>
      </w:tr>
      <w:tr w:rsidR="006228B2" w14:paraId="25A08BA2" w14:textId="77777777" w:rsidTr="006228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18" w:type="dxa"/>
          </w:tcPr>
          <w:p w14:paraId="735863C3" w14:textId="77777777" w:rsidR="006228B2" w:rsidRPr="00FD122B" w:rsidRDefault="006228B2" w:rsidP="006228B2">
            <w:pPr>
              <w:jc w:val="center"/>
              <w:rPr>
                <w:sz w:val="24"/>
                <w:szCs w:val="24"/>
              </w:rPr>
            </w:pPr>
            <w:r w:rsidRPr="00FD122B">
              <w:rPr>
                <w:sz w:val="24"/>
                <w:szCs w:val="24"/>
              </w:rPr>
              <w:t>Router1</w:t>
            </w:r>
          </w:p>
        </w:tc>
        <w:tc>
          <w:tcPr>
            <w:tcW w:w="1134" w:type="dxa"/>
          </w:tcPr>
          <w:p w14:paraId="20F81DEA" w14:textId="77777777" w:rsidR="006228B2" w:rsidRPr="00FD122B" w:rsidRDefault="006228B2" w:rsidP="006228B2">
            <w:pPr>
              <w:jc w:val="center"/>
              <w:cnfStyle w:val="000000100000" w:firstRow="0" w:lastRow="0" w:firstColumn="0" w:lastColumn="0" w:oddVBand="0" w:evenVBand="0" w:oddHBand="1" w:evenHBand="0" w:firstRowFirstColumn="0" w:firstRowLastColumn="0" w:lastRowFirstColumn="0" w:lastRowLastColumn="0"/>
              <w:rPr>
                <w:sz w:val="24"/>
                <w:szCs w:val="24"/>
              </w:rPr>
            </w:pPr>
            <w:r w:rsidRPr="00FD122B">
              <w:rPr>
                <w:sz w:val="24"/>
                <w:szCs w:val="24"/>
              </w:rPr>
              <w:t>Fa0/0</w:t>
            </w:r>
          </w:p>
        </w:tc>
        <w:tc>
          <w:tcPr>
            <w:cnfStyle w:val="000010000000" w:firstRow="0" w:lastRow="0" w:firstColumn="0" w:lastColumn="0" w:oddVBand="1" w:evenVBand="0" w:oddHBand="0" w:evenHBand="0" w:firstRowFirstColumn="0" w:firstRowLastColumn="0" w:lastRowFirstColumn="0" w:lastRowLastColumn="0"/>
            <w:tcW w:w="1417" w:type="dxa"/>
          </w:tcPr>
          <w:p w14:paraId="69A05DF7" w14:textId="77777777" w:rsidR="006228B2" w:rsidRPr="00FD122B" w:rsidRDefault="006228B2" w:rsidP="006228B2">
            <w:pPr>
              <w:jc w:val="center"/>
              <w:rPr>
                <w:sz w:val="24"/>
                <w:szCs w:val="24"/>
              </w:rPr>
            </w:pPr>
            <w:r w:rsidRPr="00FD122B">
              <w:rPr>
                <w:sz w:val="24"/>
                <w:szCs w:val="24"/>
              </w:rPr>
              <w:t>192.168.1.1</w:t>
            </w:r>
          </w:p>
        </w:tc>
        <w:tc>
          <w:tcPr>
            <w:tcW w:w="1559" w:type="dxa"/>
          </w:tcPr>
          <w:p w14:paraId="4841C344" w14:textId="77777777" w:rsidR="006228B2" w:rsidRPr="00FD122B" w:rsidRDefault="006228B2" w:rsidP="006228B2">
            <w:pPr>
              <w:jc w:val="center"/>
              <w:cnfStyle w:val="000000100000" w:firstRow="0" w:lastRow="0" w:firstColumn="0" w:lastColumn="0" w:oddVBand="0" w:evenVBand="0" w:oddHBand="1" w:evenHBand="0" w:firstRowFirstColumn="0" w:firstRowLastColumn="0" w:lastRowFirstColumn="0" w:lastRowLastColumn="0"/>
              <w:rPr>
                <w:sz w:val="24"/>
                <w:szCs w:val="24"/>
              </w:rPr>
            </w:pPr>
            <w:r w:rsidRPr="00FD122B">
              <w:rPr>
                <w:sz w:val="24"/>
                <w:szCs w:val="24"/>
              </w:rPr>
              <w:t>255.255.255.0</w:t>
            </w:r>
          </w:p>
        </w:tc>
        <w:tc>
          <w:tcPr>
            <w:cnfStyle w:val="000010000000" w:firstRow="0" w:lastRow="0" w:firstColumn="0" w:lastColumn="0" w:oddVBand="1" w:evenVBand="0" w:oddHBand="0" w:evenHBand="0" w:firstRowFirstColumn="0" w:firstRowLastColumn="0" w:lastRowFirstColumn="0" w:lastRowLastColumn="0"/>
            <w:tcW w:w="1418" w:type="dxa"/>
          </w:tcPr>
          <w:p w14:paraId="1DECEF2E" w14:textId="77777777" w:rsidR="006228B2" w:rsidRPr="00FD122B" w:rsidRDefault="006228B2" w:rsidP="006228B2">
            <w:pPr>
              <w:jc w:val="center"/>
              <w:rPr>
                <w:sz w:val="24"/>
                <w:szCs w:val="24"/>
              </w:rPr>
            </w:pPr>
            <w:r w:rsidRPr="00FD122B">
              <w:rPr>
                <w:sz w:val="24"/>
                <w:szCs w:val="24"/>
              </w:rPr>
              <w:t>-</w:t>
            </w:r>
          </w:p>
        </w:tc>
      </w:tr>
      <w:tr w:rsidR="006228B2" w14:paraId="4D9D82D0" w14:textId="77777777" w:rsidTr="006228B2">
        <w:tc>
          <w:tcPr>
            <w:cnfStyle w:val="000010000000" w:firstRow="0" w:lastRow="0" w:firstColumn="0" w:lastColumn="0" w:oddVBand="1" w:evenVBand="0" w:oddHBand="0" w:evenHBand="0" w:firstRowFirstColumn="0" w:firstRowLastColumn="0" w:lastRowFirstColumn="0" w:lastRowLastColumn="0"/>
            <w:tcW w:w="1318" w:type="dxa"/>
          </w:tcPr>
          <w:p w14:paraId="1B198A1D" w14:textId="77777777" w:rsidR="006228B2" w:rsidRPr="00FD122B" w:rsidRDefault="006228B2" w:rsidP="006228B2">
            <w:pPr>
              <w:jc w:val="center"/>
              <w:rPr>
                <w:sz w:val="24"/>
                <w:szCs w:val="24"/>
              </w:rPr>
            </w:pPr>
            <w:r w:rsidRPr="00FD122B">
              <w:rPr>
                <w:sz w:val="24"/>
                <w:szCs w:val="24"/>
              </w:rPr>
              <w:t>Router1</w:t>
            </w:r>
          </w:p>
        </w:tc>
        <w:tc>
          <w:tcPr>
            <w:tcW w:w="1134" w:type="dxa"/>
          </w:tcPr>
          <w:p w14:paraId="3DD44038" w14:textId="77777777" w:rsidR="006228B2" w:rsidRPr="00FD122B" w:rsidRDefault="006228B2" w:rsidP="006228B2">
            <w:pPr>
              <w:jc w:val="center"/>
              <w:cnfStyle w:val="000000000000" w:firstRow="0" w:lastRow="0" w:firstColumn="0" w:lastColumn="0" w:oddVBand="0" w:evenVBand="0" w:oddHBand="0" w:evenHBand="0" w:firstRowFirstColumn="0" w:firstRowLastColumn="0" w:lastRowFirstColumn="0" w:lastRowLastColumn="0"/>
              <w:rPr>
                <w:sz w:val="24"/>
                <w:szCs w:val="24"/>
              </w:rPr>
            </w:pPr>
            <w:r w:rsidRPr="00FD122B">
              <w:rPr>
                <w:sz w:val="24"/>
                <w:szCs w:val="24"/>
              </w:rPr>
              <w:t>Fa0/1</w:t>
            </w:r>
          </w:p>
        </w:tc>
        <w:tc>
          <w:tcPr>
            <w:cnfStyle w:val="000010000000" w:firstRow="0" w:lastRow="0" w:firstColumn="0" w:lastColumn="0" w:oddVBand="1" w:evenVBand="0" w:oddHBand="0" w:evenHBand="0" w:firstRowFirstColumn="0" w:firstRowLastColumn="0" w:lastRowFirstColumn="0" w:lastRowLastColumn="0"/>
            <w:tcW w:w="1417" w:type="dxa"/>
          </w:tcPr>
          <w:p w14:paraId="12B07B57" w14:textId="77777777" w:rsidR="006228B2" w:rsidRPr="00FD122B" w:rsidRDefault="006228B2" w:rsidP="006228B2">
            <w:pPr>
              <w:jc w:val="center"/>
              <w:rPr>
                <w:sz w:val="24"/>
                <w:szCs w:val="24"/>
              </w:rPr>
            </w:pPr>
            <w:r w:rsidRPr="00FD122B">
              <w:rPr>
                <w:sz w:val="24"/>
                <w:szCs w:val="24"/>
              </w:rPr>
              <w:t>192.168.2.1</w:t>
            </w:r>
          </w:p>
        </w:tc>
        <w:tc>
          <w:tcPr>
            <w:tcW w:w="1559" w:type="dxa"/>
          </w:tcPr>
          <w:p w14:paraId="177867AA" w14:textId="77777777" w:rsidR="006228B2" w:rsidRPr="00FD122B" w:rsidRDefault="006228B2" w:rsidP="006228B2">
            <w:pPr>
              <w:jc w:val="center"/>
              <w:cnfStyle w:val="000000000000" w:firstRow="0" w:lastRow="0" w:firstColumn="0" w:lastColumn="0" w:oddVBand="0" w:evenVBand="0" w:oddHBand="0" w:evenHBand="0" w:firstRowFirstColumn="0" w:firstRowLastColumn="0" w:lastRowFirstColumn="0" w:lastRowLastColumn="0"/>
              <w:rPr>
                <w:sz w:val="24"/>
                <w:szCs w:val="24"/>
              </w:rPr>
            </w:pPr>
            <w:r w:rsidRPr="00FD122B">
              <w:rPr>
                <w:sz w:val="24"/>
                <w:szCs w:val="24"/>
              </w:rPr>
              <w:t>255.255.255.0</w:t>
            </w:r>
          </w:p>
        </w:tc>
        <w:tc>
          <w:tcPr>
            <w:cnfStyle w:val="000010000000" w:firstRow="0" w:lastRow="0" w:firstColumn="0" w:lastColumn="0" w:oddVBand="1" w:evenVBand="0" w:oddHBand="0" w:evenHBand="0" w:firstRowFirstColumn="0" w:firstRowLastColumn="0" w:lastRowFirstColumn="0" w:lastRowLastColumn="0"/>
            <w:tcW w:w="1418" w:type="dxa"/>
          </w:tcPr>
          <w:p w14:paraId="012D9AEF" w14:textId="77777777" w:rsidR="006228B2" w:rsidRPr="00FD122B" w:rsidRDefault="006228B2" w:rsidP="006228B2">
            <w:pPr>
              <w:jc w:val="center"/>
              <w:rPr>
                <w:sz w:val="24"/>
                <w:szCs w:val="24"/>
              </w:rPr>
            </w:pPr>
            <w:r w:rsidRPr="00FD122B">
              <w:rPr>
                <w:sz w:val="24"/>
                <w:szCs w:val="24"/>
              </w:rPr>
              <w:t>-</w:t>
            </w:r>
          </w:p>
        </w:tc>
      </w:tr>
    </w:tbl>
    <w:p w14:paraId="08ADEA12" w14:textId="7EA94DC2" w:rsidR="006228B2" w:rsidRDefault="006228B2" w:rsidP="005F308E">
      <w:pPr>
        <w:pStyle w:val="ListParagraph"/>
        <w:numPr>
          <w:ilvl w:val="0"/>
          <w:numId w:val="14"/>
        </w:numPr>
        <w:spacing w:before="62" w:line="360" w:lineRule="auto"/>
        <w:ind w:left="900" w:right="1910"/>
        <w:jc w:val="both"/>
        <w:rPr>
          <w:sz w:val="24"/>
          <w:szCs w:val="24"/>
          <w:lang w:val="id-ID"/>
        </w:rPr>
      </w:pPr>
      <w:r>
        <w:rPr>
          <w:sz w:val="24"/>
          <w:szCs w:val="24"/>
          <w:lang w:val="id-ID"/>
        </w:rPr>
        <w:t>Routing</w:t>
      </w:r>
    </w:p>
    <w:p w14:paraId="4018FF17" w14:textId="3772F776" w:rsidR="005F308E" w:rsidRDefault="008D1DB6" w:rsidP="008D1DB6">
      <w:pPr>
        <w:pStyle w:val="ListParagraph"/>
        <w:spacing w:before="62" w:line="360" w:lineRule="auto"/>
        <w:ind w:left="900" w:right="46"/>
        <w:jc w:val="center"/>
        <w:rPr>
          <w:sz w:val="24"/>
          <w:szCs w:val="24"/>
          <w:lang w:val="id-ID"/>
        </w:rPr>
      </w:pPr>
      <w:r w:rsidRPr="008D1DB6">
        <w:rPr>
          <w:sz w:val="24"/>
          <w:szCs w:val="24"/>
          <w:lang w:val="id-ID"/>
        </w:rPr>
        <w:drawing>
          <wp:inline distT="0" distB="0" distL="0" distR="0" wp14:anchorId="508C4CEC" wp14:editId="6E4DC2AB">
            <wp:extent cx="4054191" cy="1882303"/>
            <wp:effectExtent l="19050" t="19050" r="22860" b="228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054191" cy="1882303"/>
                    </a:xfrm>
                    <a:prstGeom prst="rect">
                      <a:avLst/>
                    </a:prstGeom>
                    <a:ln w="19050">
                      <a:solidFill>
                        <a:schemeClr val="tx1"/>
                      </a:solidFill>
                    </a:ln>
                  </pic:spPr>
                </pic:pic>
              </a:graphicData>
            </a:graphic>
          </wp:inline>
        </w:drawing>
      </w:r>
    </w:p>
    <w:p w14:paraId="2383454D" w14:textId="77777777" w:rsidR="008D1DB6" w:rsidRDefault="008D1DB6" w:rsidP="008D1DB6">
      <w:pPr>
        <w:pStyle w:val="ListParagraph"/>
        <w:spacing w:before="62" w:line="360" w:lineRule="auto"/>
        <w:ind w:left="851" w:right="46"/>
        <w:jc w:val="both"/>
        <w:rPr>
          <w:sz w:val="24"/>
          <w:szCs w:val="24"/>
        </w:rPr>
      </w:pPr>
      <w:r>
        <w:rPr>
          <w:sz w:val="24"/>
          <w:szCs w:val="24"/>
        </w:rPr>
        <w:tab/>
      </w:r>
      <w:r w:rsidRPr="008D1DB6">
        <w:rPr>
          <w:sz w:val="24"/>
          <w:szCs w:val="24"/>
        </w:rPr>
        <w:t xml:space="preserve">Routing table Router1 </w:t>
      </w:r>
      <w:proofErr w:type="spellStart"/>
      <w:r w:rsidRPr="008D1DB6">
        <w:rPr>
          <w:sz w:val="24"/>
          <w:szCs w:val="24"/>
        </w:rPr>
        <w:t>hanya</w:t>
      </w:r>
      <w:proofErr w:type="spellEnd"/>
      <w:r w:rsidRPr="008D1DB6">
        <w:rPr>
          <w:sz w:val="24"/>
          <w:szCs w:val="24"/>
        </w:rPr>
        <w:t xml:space="preserve"> </w:t>
      </w:r>
      <w:proofErr w:type="spellStart"/>
      <w:r w:rsidRPr="008D1DB6">
        <w:rPr>
          <w:sz w:val="24"/>
          <w:szCs w:val="24"/>
        </w:rPr>
        <w:t>berisi</w:t>
      </w:r>
      <w:proofErr w:type="spellEnd"/>
      <w:r w:rsidRPr="008D1DB6">
        <w:rPr>
          <w:sz w:val="24"/>
          <w:szCs w:val="24"/>
        </w:rPr>
        <w:t xml:space="preserve"> </w:t>
      </w:r>
      <w:proofErr w:type="spellStart"/>
      <w:r w:rsidRPr="008D1DB6">
        <w:rPr>
          <w:sz w:val="24"/>
          <w:szCs w:val="24"/>
        </w:rPr>
        <w:t>rute</w:t>
      </w:r>
      <w:proofErr w:type="spellEnd"/>
      <w:r w:rsidRPr="008D1DB6">
        <w:rPr>
          <w:sz w:val="24"/>
          <w:szCs w:val="24"/>
        </w:rPr>
        <w:t xml:space="preserve"> C (connected) dan L (local). </w:t>
      </w:r>
      <w:proofErr w:type="spellStart"/>
      <w:r w:rsidRPr="008D1DB6">
        <w:rPr>
          <w:sz w:val="24"/>
          <w:szCs w:val="24"/>
        </w:rPr>
        <w:t>Rute</w:t>
      </w:r>
      <w:proofErr w:type="spellEnd"/>
      <w:r w:rsidRPr="008D1DB6">
        <w:rPr>
          <w:sz w:val="24"/>
          <w:szCs w:val="24"/>
        </w:rPr>
        <w:t xml:space="preserve"> C </w:t>
      </w:r>
      <w:proofErr w:type="spellStart"/>
      <w:r w:rsidRPr="008D1DB6">
        <w:rPr>
          <w:sz w:val="24"/>
          <w:szCs w:val="24"/>
        </w:rPr>
        <w:t>adalah</w:t>
      </w:r>
      <w:proofErr w:type="spellEnd"/>
      <w:r w:rsidRPr="008D1DB6">
        <w:rPr>
          <w:sz w:val="24"/>
          <w:szCs w:val="24"/>
        </w:rPr>
        <w:t xml:space="preserve"> </w:t>
      </w:r>
      <w:proofErr w:type="spellStart"/>
      <w:r w:rsidRPr="008D1DB6">
        <w:rPr>
          <w:sz w:val="24"/>
          <w:szCs w:val="24"/>
        </w:rPr>
        <w:t>jaringan</w:t>
      </w:r>
      <w:proofErr w:type="spellEnd"/>
      <w:r w:rsidRPr="008D1DB6">
        <w:rPr>
          <w:sz w:val="24"/>
          <w:szCs w:val="24"/>
        </w:rPr>
        <w:t xml:space="preserve"> yang </w:t>
      </w:r>
      <w:proofErr w:type="spellStart"/>
      <w:r w:rsidRPr="008D1DB6">
        <w:rPr>
          <w:sz w:val="24"/>
          <w:szCs w:val="24"/>
        </w:rPr>
        <w:t>terhubung</w:t>
      </w:r>
      <w:proofErr w:type="spellEnd"/>
      <w:r w:rsidRPr="008D1DB6">
        <w:rPr>
          <w:sz w:val="24"/>
          <w:szCs w:val="24"/>
        </w:rPr>
        <w:t xml:space="preserve"> </w:t>
      </w:r>
      <w:proofErr w:type="spellStart"/>
      <w:r w:rsidRPr="008D1DB6">
        <w:rPr>
          <w:sz w:val="24"/>
          <w:szCs w:val="24"/>
        </w:rPr>
        <w:t>langsung</w:t>
      </w:r>
      <w:proofErr w:type="spellEnd"/>
      <w:r w:rsidRPr="008D1DB6">
        <w:rPr>
          <w:sz w:val="24"/>
          <w:szCs w:val="24"/>
        </w:rPr>
        <w:t xml:space="preserve"> </w:t>
      </w:r>
      <w:proofErr w:type="spellStart"/>
      <w:r w:rsidRPr="008D1DB6">
        <w:rPr>
          <w:sz w:val="24"/>
          <w:szCs w:val="24"/>
        </w:rPr>
        <w:t>ke</w:t>
      </w:r>
      <w:proofErr w:type="spellEnd"/>
      <w:r w:rsidRPr="008D1DB6">
        <w:rPr>
          <w:sz w:val="24"/>
          <w:szCs w:val="24"/>
        </w:rPr>
        <w:t xml:space="preserve"> interface router, </w:t>
      </w:r>
      <w:proofErr w:type="spellStart"/>
      <w:r w:rsidRPr="008D1DB6">
        <w:rPr>
          <w:sz w:val="24"/>
          <w:szCs w:val="24"/>
        </w:rPr>
        <w:t>yaitu</w:t>
      </w:r>
      <w:proofErr w:type="spellEnd"/>
      <w:r w:rsidRPr="008D1DB6">
        <w:rPr>
          <w:sz w:val="24"/>
          <w:szCs w:val="24"/>
        </w:rPr>
        <w:t xml:space="preserve"> 192.168.1.0/24 pada GigabitEthernet0/0 dan 192.168.2.0/24 pada GigabitEthernet0/1. </w:t>
      </w:r>
    </w:p>
    <w:p w14:paraId="12CD82A4" w14:textId="49ACC753" w:rsidR="003B56B4" w:rsidRDefault="008D1DB6" w:rsidP="003B56B4">
      <w:pPr>
        <w:pStyle w:val="ListParagraph"/>
        <w:spacing w:before="62" w:line="360" w:lineRule="auto"/>
        <w:ind w:left="851" w:right="46"/>
        <w:jc w:val="both"/>
        <w:rPr>
          <w:sz w:val="24"/>
          <w:szCs w:val="24"/>
          <w:lang w:val="id-ID"/>
        </w:rPr>
      </w:pPr>
      <w:proofErr w:type="spellStart"/>
      <w:r w:rsidRPr="008D1DB6">
        <w:rPr>
          <w:sz w:val="24"/>
          <w:szCs w:val="24"/>
        </w:rPr>
        <w:lastRenderedPageBreak/>
        <w:t>Rute</w:t>
      </w:r>
      <w:proofErr w:type="spellEnd"/>
      <w:r w:rsidRPr="008D1DB6">
        <w:rPr>
          <w:sz w:val="24"/>
          <w:szCs w:val="24"/>
        </w:rPr>
        <w:t xml:space="preserve"> L </w:t>
      </w:r>
      <w:proofErr w:type="spellStart"/>
      <w:r w:rsidRPr="008D1DB6">
        <w:rPr>
          <w:sz w:val="24"/>
          <w:szCs w:val="24"/>
        </w:rPr>
        <w:t>adalah</w:t>
      </w:r>
      <w:proofErr w:type="spellEnd"/>
      <w:r w:rsidRPr="008D1DB6">
        <w:rPr>
          <w:sz w:val="24"/>
          <w:szCs w:val="24"/>
        </w:rPr>
        <w:t xml:space="preserve"> </w:t>
      </w:r>
      <w:proofErr w:type="spellStart"/>
      <w:r w:rsidRPr="008D1DB6">
        <w:rPr>
          <w:sz w:val="24"/>
          <w:szCs w:val="24"/>
        </w:rPr>
        <w:t>alamat</w:t>
      </w:r>
      <w:proofErr w:type="spellEnd"/>
      <w:r w:rsidRPr="008D1DB6">
        <w:rPr>
          <w:sz w:val="24"/>
          <w:szCs w:val="24"/>
        </w:rPr>
        <w:t xml:space="preserve"> IP </w:t>
      </w:r>
      <w:proofErr w:type="spellStart"/>
      <w:r w:rsidRPr="008D1DB6">
        <w:rPr>
          <w:sz w:val="24"/>
          <w:szCs w:val="24"/>
        </w:rPr>
        <w:t>milik</w:t>
      </w:r>
      <w:proofErr w:type="spellEnd"/>
      <w:r w:rsidRPr="008D1DB6">
        <w:rPr>
          <w:sz w:val="24"/>
          <w:szCs w:val="24"/>
        </w:rPr>
        <w:t xml:space="preserve"> interface router </w:t>
      </w:r>
      <w:proofErr w:type="spellStart"/>
      <w:r w:rsidRPr="008D1DB6">
        <w:rPr>
          <w:sz w:val="24"/>
          <w:szCs w:val="24"/>
        </w:rPr>
        <w:t>itu</w:t>
      </w:r>
      <w:proofErr w:type="spellEnd"/>
      <w:r w:rsidRPr="008D1DB6">
        <w:rPr>
          <w:sz w:val="24"/>
          <w:szCs w:val="24"/>
        </w:rPr>
        <w:t xml:space="preserve"> </w:t>
      </w:r>
      <w:proofErr w:type="spellStart"/>
      <w:r w:rsidRPr="008D1DB6">
        <w:rPr>
          <w:sz w:val="24"/>
          <w:szCs w:val="24"/>
        </w:rPr>
        <w:t>sendiri</w:t>
      </w:r>
      <w:proofErr w:type="spellEnd"/>
      <w:r w:rsidRPr="008D1DB6">
        <w:rPr>
          <w:sz w:val="24"/>
          <w:szCs w:val="24"/>
        </w:rPr>
        <w:t xml:space="preserve">, </w:t>
      </w:r>
      <w:proofErr w:type="spellStart"/>
      <w:r w:rsidRPr="008D1DB6">
        <w:rPr>
          <w:sz w:val="24"/>
          <w:szCs w:val="24"/>
        </w:rPr>
        <w:t>yaitu</w:t>
      </w:r>
      <w:proofErr w:type="spellEnd"/>
      <w:r w:rsidRPr="008D1DB6">
        <w:rPr>
          <w:sz w:val="24"/>
          <w:szCs w:val="24"/>
        </w:rPr>
        <w:t xml:space="preserve"> 192.168.1.1/32 dan 192.168.2.1/32. Karena </w:t>
      </w:r>
      <w:proofErr w:type="spellStart"/>
      <w:r w:rsidRPr="008D1DB6">
        <w:rPr>
          <w:sz w:val="24"/>
          <w:szCs w:val="24"/>
        </w:rPr>
        <w:t>kedua</w:t>
      </w:r>
      <w:proofErr w:type="spellEnd"/>
      <w:r w:rsidRPr="008D1DB6">
        <w:rPr>
          <w:sz w:val="24"/>
          <w:szCs w:val="24"/>
        </w:rPr>
        <w:t xml:space="preserve"> LAN </w:t>
      </w:r>
      <w:proofErr w:type="spellStart"/>
      <w:r w:rsidRPr="008D1DB6">
        <w:rPr>
          <w:sz w:val="24"/>
          <w:szCs w:val="24"/>
        </w:rPr>
        <w:t>terhubung</w:t>
      </w:r>
      <w:proofErr w:type="spellEnd"/>
      <w:r w:rsidRPr="008D1DB6">
        <w:rPr>
          <w:sz w:val="24"/>
          <w:szCs w:val="24"/>
        </w:rPr>
        <w:t xml:space="preserve"> </w:t>
      </w:r>
      <w:proofErr w:type="spellStart"/>
      <w:r w:rsidRPr="008D1DB6">
        <w:rPr>
          <w:sz w:val="24"/>
          <w:szCs w:val="24"/>
        </w:rPr>
        <w:t>langsung</w:t>
      </w:r>
      <w:proofErr w:type="spellEnd"/>
      <w:r w:rsidRPr="008D1DB6">
        <w:rPr>
          <w:sz w:val="24"/>
          <w:szCs w:val="24"/>
        </w:rPr>
        <w:t xml:space="preserve"> </w:t>
      </w:r>
      <w:proofErr w:type="spellStart"/>
      <w:r w:rsidRPr="008D1DB6">
        <w:rPr>
          <w:sz w:val="24"/>
          <w:szCs w:val="24"/>
        </w:rPr>
        <w:t>ke</w:t>
      </w:r>
      <w:proofErr w:type="spellEnd"/>
      <w:r w:rsidRPr="008D1DB6">
        <w:rPr>
          <w:sz w:val="24"/>
          <w:szCs w:val="24"/>
        </w:rPr>
        <w:t xml:space="preserve"> Router1, router </w:t>
      </w:r>
      <w:proofErr w:type="spellStart"/>
      <w:r w:rsidRPr="008D1DB6">
        <w:rPr>
          <w:sz w:val="24"/>
          <w:szCs w:val="24"/>
        </w:rPr>
        <w:t>sudah</w:t>
      </w:r>
      <w:proofErr w:type="spellEnd"/>
      <w:r w:rsidRPr="008D1DB6">
        <w:rPr>
          <w:sz w:val="24"/>
          <w:szCs w:val="24"/>
        </w:rPr>
        <w:t xml:space="preserve"> </w:t>
      </w:r>
      <w:proofErr w:type="spellStart"/>
      <w:r w:rsidRPr="008D1DB6">
        <w:rPr>
          <w:sz w:val="24"/>
          <w:szCs w:val="24"/>
        </w:rPr>
        <w:t>otomatis</w:t>
      </w:r>
      <w:proofErr w:type="spellEnd"/>
      <w:r w:rsidRPr="008D1DB6">
        <w:rPr>
          <w:sz w:val="24"/>
          <w:szCs w:val="24"/>
        </w:rPr>
        <w:t xml:space="preserve"> </w:t>
      </w:r>
      <w:proofErr w:type="spellStart"/>
      <w:r w:rsidRPr="008D1DB6">
        <w:rPr>
          <w:sz w:val="24"/>
          <w:szCs w:val="24"/>
        </w:rPr>
        <w:t>mengetahui</w:t>
      </w:r>
      <w:proofErr w:type="spellEnd"/>
      <w:r w:rsidRPr="008D1DB6">
        <w:rPr>
          <w:sz w:val="24"/>
          <w:szCs w:val="24"/>
        </w:rPr>
        <w:t xml:space="preserve"> </w:t>
      </w:r>
      <w:proofErr w:type="spellStart"/>
      <w:r w:rsidRPr="008D1DB6">
        <w:rPr>
          <w:sz w:val="24"/>
          <w:szCs w:val="24"/>
        </w:rPr>
        <w:t>jalurnya</w:t>
      </w:r>
      <w:proofErr w:type="spellEnd"/>
      <w:r w:rsidRPr="008D1DB6">
        <w:rPr>
          <w:sz w:val="24"/>
          <w:szCs w:val="24"/>
        </w:rPr>
        <w:t xml:space="preserve"> </w:t>
      </w:r>
      <w:proofErr w:type="spellStart"/>
      <w:r w:rsidRPr="008D1DB6">
        <w:rPr>
          <w:sz w:val="24"/>
          <w:szCs w:val="24"/>
        </w:rPr>
        <w:t>sehingga</w:t>
      </w:r>
      <w:proofErr w:type="spellEnd"/>
      <w:r w:rsidRPr="008D1DB6">
        <w:rPr>
          <w:sz w:val="24"/>
          <w:szCs w:val="24"/>
        </w:rPr>
        <w:t xml:space="preserve"> </w:t>
      </w:r>
      <w:proofErr w:type="spellStart"/>
      <w:r w:rsidRPr="008D1DB6">
        <w:rPr>
          <w:sz w:val="24"/>
          <w:szCs w:val="24"/>
        </w:rPr>
        <w:t>tidak</w:t>
      </w:r>
      <w:proofErr w:type="spellEnd"/>
      <w:r w:rsidRPr="008D1DB6">
        <w:rPr>
          <w:sz w:val="24"/>
          <w:szCs w:val="24"/>
        </w:rPr>
        <w:t xml:space="preserve"> </w:t>
      </w:r>
      <w:proofErr w:type="spellStart"/>
      <w:r w:rsidRPr="008D1DB6">
        <w:rPr>
          <w:sz w:val="24"/>
          <w:szCs w:val="24"/>
        </w:rPr>
        <w:t>perlu</w:t>
      </w:r>
      <w:proofErr w:type="spellEnd"/>
      <w:r w:rsidRPr="008D1DB6">
        <w:rPr>
          <w:sz w:val="24"/>
          <w:szCs w:val="24"/>
        </w:rPr>
        <w:t xml:space="preserve"> </w:t>
      </w:r>
      <w:proofErr w:type="spellStart"/>
      <w:r w:rsidRPr="008D1DB6">
        <w:rPr>
          <w:sz w:val="24"/>
          <w:szCs w:val="24"/>
        </w:rPr>
        <w:t>konfigurasi</w:t>
      </w:r>
      <w:proofErr w:type="spellEnd"/>
      <w:r w:rsidRPr="008D1DB6">
        <w:rPr>
          <w:sz w:val="24"/>
          <w:szCs w:val="24"/>
        </w:rPr>
        <w:t xml:space="preserve"> static route. Pada </w:t>
      </w:r>
      <w:proofErr w:type="spellStart"/>
      <w:r w:rsidRPr="008D1DB6">
        <w:rPr>
          <w:sz w:val="24"/>
          <w:szCs w:val="24"/>
        </w:rPr>
        <w:t>tabel</w:t>
      </w:r>
      <w:proofErr w:type="spellEnd"/>
      <w:r w:rsidRPr="008D1DB6">
        <w:rPr>
          <w:sz w:val="24"/>
          <w:szCs w:val="24"/>
        </w:rPr>
        <w:t xml:space="preserve"> juga </w:t>
      </w:r>
      <w:proofErr w:type="spellStart"/>
      <w:r w:rsidRPr="008D1DB6">
        <w:rPr>
          <w:sz w:val="24"/>
          <w:szCs w:val="24"/>
        </w:rPr>
        <w:t>tidak</w:t>
      </w:r>
      <w:proofErr w:type="spellEnd"/>
      <w:r w:rsidRPr="008D1DB6">
        <w:rPr>
          <w:sz w:val="24"/>
          <w:szCs w:val="24"/>
        </w:rPr>
        <w:t xml:space="preserve"> </w:t>
      </w:r>
      <w:proofErr w:type="spellStart"/>
      <w:r w:rsidRPr="008D1DB6">
        <w:rPr>
          <w:sz w:val="24"/>
          <w:szCs w:val="24"/>
        </w:rPr>
        <w:t>ada</w:t>
      </w:r>
      <w:proofErr w:type="spellEnd"/>
      <w:r w:rsidRPr="008D1DB6">
        <w:rPr>
          <w:sz w:val="24"/>
          <w:szCs w:val="24"/>
        </w:rPr>
        <w:t xml:space="preserve"> </w:t>
      </w:r>
      <w:proofErr w:type="spellStart"/>
      <w:r w:rsidRPr="008D1DB6">
        <w:rPr>
          <w:sz w:val="24"/>
          <w:szCs w:val="24"/>
        </w:rPr>
        <w:t>rute</w:t>
      </w:r>
      <w:proofErr w:type="spellEnd"/>
      <w:r w:rsidRPr="008D1DB6">
        <w:rPr>
          <w:sz w:val="24"/>
          <w:szCs w:val="24"/>
        </w:rPr>
        <w:t xml:space="preserve"> S (static) </w:t>
      </w:r>
      <w:proofErr w:type="spellStart"/>
      <w:r w:rsidRPr="008D1DB6">
        <w:rPr>
          <w:sz w:val="24"/>
          <w:szCs w:val="24"/>
        </w:rPr>
        <w:t>maupun</w:t>
      </w:r>
      <w:proofErr w:type="spellEnd"/>
      <w:r w:rsidRPr="008D1DB6">
        <w:rPr>
          <w:sz w:val="24"/>
          <w:szCs w:val="24"/>
        </w:rPr>
        <w:t xml:space="preserve"> </w:t>
      </w:r>
      <w:proofErr w:type="spellStart"/>
      <w:r w:rsidRPr="008D1DB6">
        <w:rPr>
          <w:sz w:val="24"/>
          <w:szCs w:val="24"/>
        </w:rPr>
        <w:t>rute</w:t>
      </w:r>
      <w:proofErr w:type="spellEnd"/>
      <w:r w:rsidRPr="008D1DB6">
        <w:rPr>
          <w:sz w:val="24"/>
          <w:szCs w:val="24"/>
        </w:rPr>
        <w:t xml:space="preserve"> </w:t>
      </w:r>
      <w:proofErr w:type="spellStart"/>
      <w:r w:rsidRPr="008D1DB6">
        <w:rPr>
          <w:sz w:val="24"/>
          <w:szCs w:val="24"/>
        </w:rPr>
        <w:t>dari</w:t>
      </w:r>
      <w:proofErr w:type="spellEnd"/>
      <w:r w:rsidRPr="008D1DB6">
        <w:rPr>
          <w:sz w:val="24"/>
          <w:szCs w:val="24"/>
        </w:rPr>
        <w:t xml:space="preserve"> </w:t>
      </w:r>
      <w:proofErr w:type="spellStart"/>
      <w:r w:rsidRPr="008D1DB6">
        <w:rPr>
          <w:sz w:val="24"/>
          <w:szCs w:val="24"/>
        </w:rPr>
        <w:t>protokol</w:t>
      </w:r>
      <w:proofErr w:type="spellEnd"/>
      <w:r w:rsidRPr="008D1DB6">
        <w:rPr>
          <w:sz w:val="24"/>
          <w:szCs w:val="24"/>
        </w:rPr>
        <w:t xml:space="preserve"> routing </w:t>
      </w:r>
      <w:proofErr w:type="spellStart"/>
      <w:r w:rsidRPr="008D1DB6">
        <w:rPr>
          <w:sz w:val="24"/>
          <w:szCs w:val="24"/>
        </w:rPr>
        <w:t>dinamis</w:t>
      </w:r>
      <w:proofErr w:type="spellEnd"/>
      <w:r w:rsidRPr="008D1DB6">
        <w:rPr>
          <w:sz w:val="24"/>
          <w:szCs w:val="24"/>
        </w:rPr>
        <w:t xml:space="preserve">, dan </w:t>
      </w:r>
      <w:proofErr w:type="spellStart"/>
      <w:r w:rsidRPr="008D1DB6">
        <w:rPr>
          <w:sz w:val="24"/>
          <w:szCs w:val="24"/>
        </w:rPr>
        <w:t>tertulis</w:t>
      </w:r>
      <w:proofErr w:type="spellEnd"/>
      <w:r w:rsidRPr="008D1DB6">
        <w:rPr>
          <w:sz w:val="24"/>
          <w:szCs w:val="24"/>
        </w:rPr>
        <w:t xml:space="preserve"> </w:t>
      </w:r>
      <w:r w:rsidRPr="008D1DB6">
        <w:rPr>
          <w:rStyle w:val="Emphasis"/>
          <w:rFonts w:eastAsiaTheme="majorEastAsia"/>
          <w:sz w:val="24"/>
          <w:szCs w:val="24"/>
        </w:rPr>
        <w:t>Gateway of last resort is not set</w:t>
      </w:r>
      <w:r w:rsidRPr="008D1DB6">
        <w:rPr>
          <w:sz w:val="24"/>
          <w:szCs w:val="24"/>
        </w:rPr>
        <w:t xml:space="preserve">, </w:t>
      </w:r>
      <w:proofErr w:type="spellStart"/>
      <w:r w:rsidRPr="008D1DB6">
        <w:rPr>
          <w:sz w:val="24"/>
          <w:szCs w:val="24"/>
        </w:rPr>
        <w:t>artinya</w:t>
      </w:r>
      <w:proofErr w:type="spellEnd"/>
      <w:r w:rsidRPr="008D1DB6">
        <w:rPr>
          <w:sz w:val="24"/>
          <w:szCs w:val="24"/>
        </w:rPr>
        <w:t xml:space="preserve"> router </w:t>
      </w:r>
      <w:proofErr w:type="spellStart"/>
      <w:r w:rsidRPr="008D1DB6">
        <w:rPr>
          <w:sz w:val="24"/>
          <w:szCs w:val="24"/>
        </w:rPr>
        <w:t>tidak</w:t>
      </w:r>
      <w:proofErr w:type="spellEnd"/>
      <w:r w:rsidRPr="008D1DB6">
        <w:rPr>
          <w:sz w:val="24"/>
          <w:szCs w:val="24"/>
        </w:rPr>
        <w:t xml:space="preserve"> </w:t>
      </w:r>
      <w:proofErr w:type="spellStart"/>
      <w:r w:rsidRPr="008D1DB6">
        <w:rPr>
          <w:sz w:val="24"/>
          <w:szCs w:val="24"/>
        </w:rPr>
        <w:t>memiliki</w:t>
      </w:r>
      <w:proofErr w:type="spellEnd"/>
      <w:r w:rsidRPr="008D1DB6">
        <w:rPr>
          <w:sz w:val="24"/>
          <w:szCs w:val="24"/>
        </w:rPr>
        <w:t xml:space="preserve"> default route </w:t>
      </w:r>
      <w:proofErr w:type="spellStart"/>
      <w:r w:rsidRPr="008D1DB6">
        <w:rPr>
          <w:sz w:val="24"/>
          <w:szCs w:val="24"/>
        </w:rPr>
        <w:t>karena</w:t>
      </w:r>
      <w:proofErr w:type="spellEnd"/>
      <w:r w:rsidRPr="008D1DB6">
        <w:rPr>
          <w:sz w:val="24"/>
          <w:szCs w:val="24"/>
        </w:rPr>
        <w:t xml:space="preserve"> </w:t>
      </w:r>
      <w:proofErr w:type="spellStart"/>
      <w:r w:rsidRPr="008D1DB6">
        <w:rPr>
          <w:sz w:val="24"/>
          <w:szCs w:val="24"/>
        </w:rPr>
        <w:t>memang</w:t>
      </w:r>
      <w:proofErr w:type="spellEnd"/>
      <w:r w:rsidRPr="008D1DB6">
        <w:rPr>
          <w:sz w:val="24"/>
          <w:szCs w:val="24"/>
        </w:rPr>
        <w:t xml:space="preserve"> </w:t>
      </w:r>
      <w:proofErr w:type="spellStart"/>
      <w:r w:rsidRPr="008D1DB6">
        <w:rPr>
          <w:sz w:val="24"/>
          <w:szCs w:val="24"/>
        </w:rPr>
        <w:t>tidak</w:t>
      </w:r>
      <w:proofErr w:type="spellEnd"/>
      <w:r w:rsidRPr="008D1DB6">
        <w:rPr>
          <w:sz w:val="24"/>
          <w:szCs w:val="24"/>
        </w:rPr>
        <w:t xml:space="preserve"> </w:t>
      </w:r>
      <w:proofErr w:type="spellStart"/>
      <w:r w:rsidRPr="008D1DB6">
        <w:rPr>
          <w:sz w:val="24"/>
          <w:szCs w:val="24"/>
        </w:rPr>
        <w:t>dibutuhkan</w:t>
      </w:r>
      <w:proofErr w:type="spellEnd"/>
      <w:r w:rsidRPr="008D1DB6">
        <w:rPr>
          <w:sz w:val="24"/>
          <w:szCs w:val="24"/>
        </w:rPr>
        <w:t xml:space="preserve"> pada </w:t>
      </w:r>
      <w:proofErr w:type="spellStart"/>
      <w:r w:rsidRPr="008D1DB6">
        <w:rPr>
          <w:sz w:val="24"/>
          <w:szCs w:val="24"/>
        </w:rPr>
        <w:t>topologi</w:t>
      </w:r>
      <w:proofErr w:type="spellEnd"/>
      <w:r w:rsidRPr="008D1DB6">
        <w:rPr>
          <w:sz w:val="24"/>
          <w:szCs w:val="24"/>
        </w:rPr>
        <w:t xml:space="preserve"> </w:t>
      </w:r>
      <w:proofErr w:type="spellStart"/>
      <w:r w:rsidRPr="008D1DB6">
        <w:rPr>
          <w:sz w:val="24"/>
          <w:szCs w:val="24"/>
        </w:rPr>
        <w:t>ini</w:t>
      </w:r>
      <w:proofErr w:type="spellEnd"/>
      <w:r w:rsidRPr="008D1DB6">
        <w:rPr>
          <w:sz w:val="24"/>
          <w:szCs w:val="24"/>
        </w:rPr>
        <w:t>.</w:t>
      </w:r>
    </w:p>
    <w:p w14:paraId="40E5C408" w14:textId="4F3CCBBE" w:rsidR="006228B2" w:rsidRDefault="006228B2" w:rsidP="005F308E">
      <w:pPr>
        <w:pStyle w:val="ListParagraph"/>
        <w:numPr>
          <w:ilvl w:val="0"/>
          <w:numId w:val="14"/>
        </w:numPr>
        <w:spacing w:before="62" w:line="360" w:lineRule="auto"/>
        <w:ind w:left="900" w:right="1910"/>
        <w:jc w:val="both"/>
        <w:rPr>
          <w:sz w:val="24"/>
          <w:szCs w:val="24"/>
          <w:lang w:val="id-ID"/>
        </w:rPr>
      </w:pPr>
      <w:r>
        <w:rPr>
          <w:sz w:val="24"/>
          <w:szCs w:val="24"/>
          <w:lang w:val="id-ID"/>
        </w:rPr>
        <w:t>Analisis</w:t>
      </w:r>
    </w:p>
    <w:p w14:paraId="6A610E90" w14:textId="5F242363" w:rsidR="005F308E" w:rsidRDefault="005C7C9F" w:rsidP="005C7C9F">
      <w:pPr>
        <w:pStyle w:val="ListParagraph"/>
        <w:spacing w:before="62" w:line="360" w:lineRule="auto"/>
        <w:ind w:left="900" w:right="80"/>
        <w:jc w:val="center"/>
        <w:rPr>
          <w:sz w:val="24"/>
          <w:szCs w:val="24"/>
          <w:lang w:val="id-ID"/>
        </w:rPr>
      </w:pPr>
      <w:r w:rsidRPr="005C7C9F">
        <w:rPr>
          <w:sz w:val="24"/>
          <w:szCs w:val="24"/>
          <w:lang w:val="id-ID"/>
        </w:rPr>
        <w:drawing>
          <wp:inline distT="0" distB="0" distL="0" distR="0" wp14:anchorId="6CAEB7A5" wp14:editId="5E838D96">
            <wp:extent cx="4500000" cy="825000"/>
            <wp:effectExtent l="19050" t="19050" r="15240" b="133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00000" cy="825000"/>
                    </a:xfrm>
                    <a:prstGeom prst="rect">
                      <a:avLst/>
                    </a:prstGeom>
                    <a:ln w="19050">
                      <a:solidFill>
                        <a:schemeClr val="tx1"/>
                      </a:solidFill>
                    </a:ln>
                  </pic:spPr>
                </pic:pic>
              </a:graphicData>
            </a:graphic>
          </wp:inline>
        </w:drawing>
      </w:r>
    </w:p>
    <w:p w14:paraId="15E82042" w14:textId="08C5E460" w:rsidR="00CB5CA0" w:rsidRDefault="005C7C9F" w:rsidP="005C7C9F">
      <w:pPr>
        <w:pStyle w:val="ListParagraph"/>
        <w:spacing w:before="62" w:line="360" w:lineRule="auto"/>
        <w:ind w:left="900" w:right="80"/>
        <w:jc w:val="center"/>
        <w:rPr>
          <w:sz w:val="24"/>
          <w:szCs w:val="24"/>
          <w:lang w:val="id-ID"/>
        </w:rPr>
      </w:pPr>
      <w:r w:rsidRPr="005C7C9F">
        <w:rPr>
          <w:sz w:val="24"/>
          <w:szCs w:val="24"/>
          <w:lang w:val="id-ID"/>
        </w:rPr>
        <w:drawing>
          <wp:inline distT="0" distB="0" distL="0" distR="0" wp14:anchorId="1B38D25A" wp14:editId="6AA163D5">
            <wp:extent cx="4500000" cy="861539"/>
            <wp:effectExtent l="19050" t="19050" r="15240" b="152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00000" cy="861539"/>
                    </a:xfrm>
                    <a:prstGeom prst="rect">
                      <a:avLst/>
                    </a:prstGeom>
                    <a:ln w="12700">
                      <a:solidFill>
                        <a:schemeClr val="tx1"/>
                      </a:solidFill>
                    </a:ln>
                  </pic:spPr>
                </pic:pic>
              </a:graphicData>
            </a:graphic>
          </wp:inline>
        </w:drawing>
      </w:r>
    </w:p>
    <w:p w14:paraId="42FA500C" w14:textId="77777777" w:rsidR="00CB5CA0" w:rsidRPr="00CB5CA0" w:rsidRDefault="00CB5CA0" w:rsidP="00CB5CA0">
      <w:pPr>
        <w:pStyle w:val="ListParagraph"/>
        <w:spacing w:before="62" w:line="360" w:lineRule="auto"/>
        <w:ind w:left="851" w:right="46"/>
        <w:jc w:val="both"/>
        <w:rPr>
          <w:sz w:val="24"/>
          <w:szCs w:val="24"/>
          <w:lang w:val="id-ID"/>
        </w:rPr>
      </w:pPr>
      <w:r w:rsidRPr="00CB5CA0">
        <w:rPr>
          <w:sz w:val="24"/>
          <w:szCs w:val="24"/>
          <w:lang w:val="id-ID"/>
        </w:rPr>
        <w:t>Pengujian konektivitas dilakukan dengan Add Simple PDU (ICMP) pada Packet Tracer, dan hasilnya tampil di PDU List Window. Pengujian terbagi dua kelompok. Kelompok pertama (Num 0–4) mengirim ICMP dari kelima PC (PC-A1, PC-A2, PC-A3 pada LAN 1 dan PC-B1, PC-B2 pada LAN 2) ke Router0, dan seluruhnya berstatus Successful. Hasil ini membuktikan setiap PC memiliki IP address, subnet mask, dan default gateway yang benar serta terhubung ke interface router pada LAN masing-masing.</w:t>
      </w:r>
    </w:p>
    <w:p w14:paraId="17DDC38A" w14:textId="45940206" w:rsidR="00CB5CA0" w:rsidRPr="00CB5CA0" w:rsidRDefault="00CB5CA0" w:rsidP="00CB5CA0">
      <w:pPr>
        <w:pStyle w:val="ListParagraph"/>
        <w:spacing w:before="62" w:line="360" w:lineRule="auto"/>
        <w:ind w:left="851" w:right="46"/>
        <w:jc w:val="both"/>
        <w:rPr>
          <w:sz w:val="24"/>
          <w:szCs w:val="24"/>
          <w:lang w:val="id-ID"/>
        </w:rPr>
      </w:pPr>
      <w:r>
        <w:rPr>
          <w:sz w:val="24"/>
          <w:szCs w:val="24"/>
          <w:lang w:val="id-ID"/>
        </w:rPr>
        <w:tab/>
      </w:r>
      <w:r w:rsidRPr="00CB5CA0">
        <w:rPr>
          <w:sz w:val="24"/>
          <w:szCs w:val="24"/>
          <w:lang w:val="id-ID"/>
        </w:rPr>
        <w:t>Kelompok kedua (Num 6–9) menguji komunikasi antar-LAN: PC-A3 ke PC-B2, PC-B1 ke PC-A2, PC-B2 ke PC-A1, dan PC-A1 ke PC-B2. Semua berstatus Successful dan arahnya dua sisi, yaitu dari LAN 1 ke LAN 2 dan sebaliknya. Dengan demikian router meneruskan paket ke kedua arah tanpa konfigurasi static route, karena kedua jaringan sudah terhubung langsung (rute connected).</w:t>
      </w:r>
    </w:p>
    <w:p w14:paraId="05B92BE3" w14:textId="2AD6F5D1" w:rsidR="006228B2" w:rsidRDefault="00CB5CA0" w:rsidP="00CB5CA0">
      <w:pPr>
        <w:pStyle w:val="ListParagraph"/>
        <w:spacing w:before="62" w:line="360" w:lineRule="auto"/>
        <w:ind w:left="851" w:right="46"/>
        <w:jc w:val="both"/>
        <w:rPr>
          <w:sz w:val="24"/>
          <w:szCs w:val="24"/>
          <w:lang w:val="id-ID"/>
        </w:rPr>
      </w:pPr>
      <w:r>
        <w:rPr>
          <w:sz w:val="24"/>
          <w:szCs w:val="24"/>
          <w:lang w:val="id-ID"/>
        </w:rPr>
        <w:tab/>
      </w:r>
      <w:r w:rsidRPr="00CB5CA0">
        <w:rPr>
          <w:sz w:val="24"/>
          <w:szCs w:val="24"/>
          <w:lang w:val="id-ID"/>
        </w:rPr>
        <w:t>Proses pengiriman antar-LAN berjalan sebagai berikut. PC pengirim menyadari bahwa tujuan berada di luar jaringan lokalnya (mask /24), sehingga frame dikirim ke default gateway; bila MAC gateway belum ada di ARP cache, PC lebih dulu mengirim ARP Request. Router kemudian memeriksa routing table, memilih interface yang terhubung ke LAN tujuan, melakukan ARP untuk mencari MAC PC tujuan bila perlu, lalu membungkus ulang paket ke dalam frame Ethernet baru. Alamat IP sumber dan tujuan tidak berubah selama perjalanan, sedangkan alamat MAC berubah pada setiap segmen Ethernet. Karena paket melewati satu router, TTL berkurang satu kali (secara teori 127 dari TTL awal 128 jika diuji lewat Command Prompt).</w:t>
      </w:r>
    </w:p>
    <w:p w14:paraId="13A11C95" w14:textId="77777777" w:rsidR="006716A2" w:rsidRDefault="006716A2" w:rsidP="00CB5CA0">
      <w:pPr>
        <w:pStyle w:val="ListParagraph"/>
        <w:spacing w:before="62" w:line="360" w:lineRule="auto"/>
        <w:ind w:left="851" w:right="46"/>
        <w:jc w:val="both"/>
        <w:rPr>
          <w:sz w:val="24"/>
          <w:szCs w:val="24"/>
          <w:lang w:val="id-ID"/>
        </w:rPr>
      </w:pPr>
    </w:p>
    <w:p w14:paraId="680348E4" w14:textId="77777777" w:rsidR="00CB5CA0" w:rsidRDefault="00CB5CA0" w:rsidP="00CB5CA0">
      <w:pPr>
        <w:pStyle w:val="ListParagraph"/>
        <w:spacing w:before="62" w:line="360" w:lineRule="auto"/>
        <w:ind w:left="851" w:right="46"/>
        <w:jc w:val="both"/>
        <w:rPr>
          <w:sz w:val="24"/>
          <w:szCs w:val="24"/>
          <w:lang w:val="id-ID"/>
        </w:rPr>
      </w:pPr>
    </w:p>
    <w:p w14:paraId="234465E5" w14:textId="6617D86C" w:rsidR="007342B6" w:rsidRPr="007342B6" w:rsidRDefault="00105F01" w:rsidP="007342B6">
      <w:pPr>
        <w:pStyle w:val="ListParagraph"/>
        <w:numPr>
          <w:ilvl w:val="0"/>
          <w:numId w:val="13"/>
        </w:numPr>
        <w:spacing w:before="62" w:line="360" w:lineRule="auto"/>
        <w:ind w:right="1910"/>
        <w:jc w:val="both"/>
        <w:rPr>
          <w:sz w:val="24"/>
          <w:szCs w:val="24"/>
          <w:lang w:val="id-ID"/>
        </w:rPr>
      </w:pPr>
      <w:r>
        <w:rPr>
          <w:sz w:val="24"/>
          <w:szCs w:val="24"/>
          <w:lang w:val="id-ID"/>
        </w:rPr>
        <w:lastRenderedPageBreak/>
        <w:t>Soal 2 – Dua Router</w:t>
      </w:r>
    </w:p>
    <w:p w14:paraId="51C18BFD" w14:textId="009E26E6" w:rsidR="003D2CFE" w:rsidRDefault="003D2CFE" w:rsidP="003D2CFE">
      <w:pPr>
        <w:pStyle w:val="ListParagraph"/>
        <w:numPr>
          <w:ilvl w:val="0"/>
          <w:numId w:val="15"/>
        </w:numPr>
        <w:spacing w:before="62" w:line="360" w:lineRule="auto"/>
        <w:ind w:left="851" w:right="1910"/>
        <w:jc w:val="both"/>
        <w:rPr>
          <w:sz w:val="24"/>
          <w:szCs w:val="24"/>
          <w:lang w:val="id-ID"/>
        </w:rPr>
      </w:pPr>
      <w:r>
        <w:rPr>
          <w:sz w:val="24"/>
          <w:szCs w:val="24"/>
          <w:lang w:val="id-ID"/>
        </w:rPr>
        <w:t>Topologi</w:t>
      </w:r>
    </w:p>
    <w:p w14:paraId="4E4708FD" w14:textId="74643C06" w:rsidR="007342B6" w:rsidRDefault="007342B6" w:rsidP="007342B6">
      <w:pPr>
        <w:pStyle w:val="ListParagraph"/>
        <w:spacing w:before="62" w:line="360" w:lineRule="auto"/>
        <w:ind w:left="851" w:right="1910"/>
        <w:jc w:val="both"/>
        <w:rPr>
          <w:sz w:val="24"/>
          <w:szCs w:val="24"/>
          <w:lang w:val="id-ID"/>
        </w:rPr>
      </w:pPr>
      <w:r w:rsidRPr="007342B6">
        <w:rPr>
          <w:sz w:val="24"/>
          <w:szCs w:val="24"/>
          <w:lang w:val="id-ID"/>
        </w:rPr>
        <w:drawing>
          <wp:inline distT="0" distB="0" distL="0" distR="0" wp14:anchorId="445FBAB3" wp14:editId="278A3D12">
            <wp:extent cx="5369560" cy="2089258"/>
            <wp:effectExtent l="19050" t="19050" r="21590" b="2540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89227" cy="2096910"/>
                    </a:xfrm>
                    <a:prstGeom prst="rect">
                      <a:avLst/>
                    </a:prstGeom>
                    <a:ln w="19050">
                      <a:solidFill>
                        <a:schemeClr val="tx1"/>
                      </a:solidFill>
                    </a:ln>
                  </pic:spPr>
                </pic:pic>
              </a:graphicData>
            </a:graphic>
          </wp:inline>
        </w:drawing>
      </w:r>
    </w:p>
    <w:p w14:paraId="105AB2B2" w14:textId="6859E95C" w:rsidR="00FD7D8D" w:rsidRPr="00FD7D8D" w:rsidRDefault="00FD7D8D" w:rsidP="00FD7D8D">
      <w:pPr>
        <w:pStyle w:val="ListParagraph"/>
        <w:spacing w:before="62" w:line="360" w:lineRule="auto"/>
        <w:ind w:left="851" w:right="-96"/>
        <w:jc w:val="both"/>
        <w:rPr>
          <w:sz w:val="24"/>
          <w:szCs w:val="24"/>
          <w:lang w:val="id-ID"/>
        </w:rPr>
      </w:pPr>
      <w:r>
        <w:rPr>
          <w:sz w:val="24"/>
          <w:szCs w:val="24"/>
          <w:lang w:val="id-ID"/>
        </w:rPr>
        <w:tab/>
      </w:r>
      <w:r w:rsidRPr="00FD7D8D">
        <w:rPr>
          <w:sz w:val="24"/>
          <w:szCs w:val="24"/>
          <w:lang w:val="id-ID"/>
        </w:rPr>
        <w:t>Topologi Soal 2 terdiri dari tiga jaringan yang dihubungkan oleh dua router. LAN 1 (192.168.1.0/24) berisi PC-A1, PC-A2, dan PC-A3 yang terhubung ke Switch0 melalui port Fa0/1, Fa0/2, dan Fa0/3. Switch0 terhubung dari port Gig0/1 ke interface Gig0/0 Router0, sehingga Router0 menjadi default gateway LAN 1. LAN 2 (192.168.2.0/24) berisi PC-B1 dan PC-B2 yang terhubung ke Switch1 melalui port Fa0/1 dan Fa0/2. Switch1 terhubung dari port Gig0/1 ke interface Gig0/0 Router1, sehingga Router1 menjadi default gateway LAN 2.</w:t>
      </w:r>
    </w:p>
    <w:p w14:paraId="766CF31D" w14:textId="0F36E890" w:rsidR="00FD122B" w:rsidRDefault="00FD7D8D" w:rsidP="00FD122B">
      <w:pPr>
        <w:pStyle w:val="ListParagraph"/>
        <w:spacing w:before="62" w:line="360" w:lineRule="auto"/>
        <w:ind w:left="851" w:right="-96"/>
        <w:jc w:val="both"/>
        <w:rPr>
          <w:sz w:val="24"/>
          <w:szCs w:val="24"/>
          <w:lang w:val="id-ID"/>
        </w:rPr>
      </w:pPr>
      <w:r>
        <w:rPr>
          <w:sz w:val="24"/>
          <w:szCs w:val="24"/>
          <w:lang w:val="id-ID"/>
        </w:rPr>
        <w:tab/>
      </w:r>
      <w:r w:rsidRPr="00FD7D8D">
        <w:rPr>
          <w:sz w:val="24"/>
          <w:szCs w:val="24"/>
          <w:lang w:val="id-ID"/>
        </w:rPr>
        <w:t>Router0 dan Router1 dihubungkan langsung melalui interface Gig0/1 masing-masing dengan kabel cross-over (garis putus-putus pada gambar). Link ini membentuk jaringan transit 192.168.3.0/24. Jadi, paket dari LAN 1 ke LAN 2 harus melewati dua router.</w:t>
      </w:r>
    </w:p>
    <w:p w14:paraId="011BA397" w14:textId="30130596" w:rsidR="00FD122B" w:rsidRPr="00FD122B" w:rsidRDefault="00FD122B" w:rsidP="00FD122B">
      <w:pPr>
        <w:pStyle w:val="Caption"/>
        <w:keepNext/>
        <w:jc w:val="center"/>
        <w:rPr>
          <w:i w:val="0"/>
          <w:color w:val="auto"/>
          <w:sz w:val="20"/>
        </w:rPr>
      </w:pPr>
      <w:proofErr w:type="spellStart"/>
      <w:r w:rsidRPr="00FD122B">
        <w:rPr>
          <w:i w:val="0"/>
          <w:color w:val="auto"/>
          <w:sz w:val="20"/>
        </w:rPr>
        <w:t>Tabel</w:t>
      </w:r>
      <w:proofErr w:type="spellEnd"/>
      <w:r w:rsidRPr="00FD122B">
        <w:rPr>
          <w:i w:val="0"/>
          <w:color w:val="auto"/>
          <w:sz w:val="20"/>
        </w:rPr>
        <w:t xml:space="preserve"> </w:t>
      </w:r>
      <w:r w:rsidRPr="00FD122B">
        <w:rPr>
          <w:i w:val="0"/>
          <w:color w:val="auto"/>
          <w:sz w:val="20"/>
        </w:rPr>
        <w:fldChar w:fldCharType="begin"/>
      </w:r>
      <w:r w:rsidRPr="00FD122B">
        <w:rPr>
          <w:i w:val="0"/>
          <w:color w:val="auto"/>
          <w:sz w:val="20"/>
        </w:rPr>
        <w:instrText xml:space="preserve"> SEQ Tabel \* ARABIC </w:instrText>
      </w:r>
      <w:r w:rsidRPr="00FD122B">
        <w:rPr>
          <w:i w:val="0"/>
          <w:color w:val="auto"/>
          <w:sz w:val="20"/>
        </w:rPr>
        <w:fldChar w:fldCharType="separate"/>
      </w:r>
      <w:r w:rsidR="00A44E50">
        <w:rPr>
          <w:i w:val="0"/>
          <w:noProof/>
          <w:color w:val="auto"/>
          <w:sz w:val="20"/>
        </w:rPr>
        <w:t>2</w:t>
      </w:r>
      <w:r w:rsidRPr="00FD122B">
        <w:rPr>
          <w:i w:val="0"/>
          <w:color w:val="auto"/>
          <w:sz w:val="20"/>
        </w:rPr>
        <w:fldChar w:fldCharType="end"/>
      </w:r>
      <w:r w:rsidRPr="00FD122B">
        <w:rPr>
          <w:i w:val="0"/>
          <w:color w:val="auto"/>
          <w:sz w:val="20"/>
          <w:lang w:val="id-ID"/>
        </w:rPr>
        <w:t>. Pengalamatan IP Soal Nomor 2</w:t>
      </w:r>
    </w:p>
    <w:tbl>
      <w:tblPr>
        <w:tblStyle w:val="TableGrid"/>
        <w:tblW w:w="0" w:type="auto"/>
        <w:tblInd w:w="851" w:type="dxa"/>
        <w:tblLook w:val="04A0" w:firstRow="1" w:lastRow="0" w:firstColumn="1" w:lastColumn="0" w:noHBand="0" w:noVBand="1"/>
      </w:tblPr>
      <w:tblGrid>
        <w:gridCol w:w="1674"/>
        <w:gridCol w:w="1675"/>
        <w:gridCol w:w="1675"/>
        <w:gridCol w:w="1675"/>
        <w:gridCol w:w="1675"/>
      </w:tblGrid>
      <w:tr w:rsidR="00FD122B" w14:paraId="6AE15EFE" w14:textId="77777777" w:rsidTr="00FD122B">
        <w:trPr>
          <w:trHeight w:val="376"/>
        </w:trPr>
        <w:tc>
          <w:tcPr>
            <w:tcW w:w="1674" w:type="dxa"/>
            <w:shd w:val="clear" w:color="auto" w:fill="95B3D7" w:themeFill="accent1" w:themeFillTint="99"/>
            <w:vAlign w:val="center"/>
          </w:tcPr>
          <w:p w14:paraId="6AC42400" w14:textId="1234EE6D" w:rsidR="00FD122B" w:rsidRDefault="00FD122B" w:rsidP="00FD122B">
            <w:pPr>
              <w:pStyle w:val="ListParagraph"/>
              <w:spacing w:before="62" w:line="360" w:lineRule="auto"/>
              <w:ind w:left="0" w:right="-96"/>
              <w:jc w:val="center"/>
              <w:rPr>
                <w:sz w:val="24"/>
                <w:szCs w:val="24"/>
                <w:lang w:val="id-ID"/>
              </w:rPr>
            </w:pPr>
            <w:proofErr w:type="spellStart"/>
            <w:r>
              <w:rPr>
                <w:b/>
                <w:bCs/>
              </w:rPr>
              <w:t>Perangkat</w:t>
            </w:r>
            <w:proofErr w:type="spellEnd"/>
          </w:p>
        </w:tc>
        <w:tc>
          <w:tcPr>
            <w:tcW w:w="1675" w:type="dxa"/>
            <w:shd w:val="clear" w:color="auto" w:fill="95B3D7" w:themeFill="accent1" w:themeFillTint="99"/>
            <w:vAlign w:val="center"/>
          </w:tcPr>
          <w:p w14:paraId="01A5F1D0" w14:textId="13AB92BF" w:rsidR="00FD122B" w:rsidRDefault="00FD122B" w:rsidP="00FD122B">
            <w:pPr>
              <w:pStyle w:val="ListParagraph"/>
              <w:spacing w:before="62" w:line="360" w:lineRule="auto"/>
              <w:ind w:left="0" w:right="-96"/>
              <w:jc w:val="center"/>
              <w:rPr>
                <w:sz w:val="24"/>
                <w:szCs w:val="24"/>
                <w:lang w:val="id-ID"/>
              </w:rPr>
            </w:pPr>
            <w:r>
              <w:rPr>
                <w:b/>
                <w:bCs/>
              </w:rPr>
              <w:t>Interface</w:t>
            </w:r>
          </w:p>
        </w:tc>
        <w:tc>
          <w:tcPr>
            <w:tcW w:w="1675" w:type="dxa"/>
            <w:shd w:val="clear" w:color="auto" w:fill="95B3D7" w:themeFill="accent1" w:themeFillTint="99"/>
            <w:vAlign w:val="center"/>
          </w:tcPr>
          <w:p w14:paraId="563A7BEC" w14:textId="38295BA0" w:rsidR="00FD122B" w:rsidRDefault="00FD122B" w:rsidP="00FD122B">
            <w:pPr>
              <w:pStyle w:val="ListParagraph"/>
              <w:spacing w:before="62" w:line="360" w:lineRule="auto"/>
              <w:ind w:left="0" w:right="-96"/>
              <w:jc w:val="center"/>
              <w:rPr>
                <w:sz w:val="24"/>
                <w:szCs w:val="24"/>
                <w:lang w:val="id-ID"/>
              </w:rPr>
            </w:pPr>
            <w:r>
              <w:rPr>
                <w:b/>
                <w:bCs/>
              </w:rPr>
              <w:t>IP Address</w:t>
            </w:r>
          </w:p>
        </w:tc>
        <w:tc>
          <w:tcPr>
            <w:tcW w:w="1675" w:type="dxa"/>
            <w:shd w:val="clear" w:color="auto" w:fill="95B3D7" w:themeFill="accent1" w:themeFillTint="99"/>
            <w:vAlign w:val="center"/>
          </w:tcPr>
          <w:p w14:paraId="1CB0F1E4" w14:textId="25ACEE18" w:rsidR="00FD122B" w:rsidRDefault="00FD122B" w:rsidP="00FD122B">
            <w:pPr>
              <w:pStyle w:val="ListParagraph"/>
              <w:spacing w:before="62" w:line="360" w:lineRule="auto"/>
              <w:ind w:left="0" w:right="-96"/>
              <w:jc w:val="center"/>
              <w:rPr>
                <w:sz w:val="24"/>
                <w:szCs w:val="24"/>
                <w:lang w:val="id-ID"/>
              </w:rPr>
            </w:pPr>
            <w:r>
              <w:rPr>
                <w:b/>
                <w:bCs/>
              </w:rPr>
              <w:t>Subnet Mask</w:t>
            </w:r>
          </w:p>
        </w:tc>
        <w:tc>
          <w:tcPr>
            <w:tcW w:w="1675" w:type="dxa"/>
            <w:shd w:val="clear" w:color="auto" w:fill="95B3D7" w:themeFill="accent1" w:themeFillTint="99"/>
            <w:vAlign w:val="center"/>
          </w:tcPr>
          <w:p w14:paraId="4B3C7F02" w14:textId="7636CC28" w:rsidR="00FD122B" w:rsidRDefault="00FD122B" w:rsidP="00FD122B">
            <w:pPr>
              <w:pStyle w:val="ListParagraph"/>
              <w:spacing w:before="62" w:line="360" w:lineRule="auto"/>
              <w:ind w:left="0" w:right="-96"/>
              <w:jc w:val="center"/>
              <w:rPr>
                <w:sz w:val="24"/>
                <w:szCs w:val="24"/>
                <w:lang w:val="id-ID"/>
              </w:rPr>
            </w:pPr>
            <w:r>
              <w:rPr>
                <w:b/>
                <w:bCs/>
              </w:rPr>
              <w:t>Gateway</w:t>
            </w:r>
          </w:p>
        </w:tc>
      </w:tr>
      <w:tr w:rsidR="00FD122B" w14:paraId="1F0F051E" w14:textId="77777777" w:rsidTr="00FD122B">
        <w:trPr>
          <w:trHeight w:val="365"/>
        </w:trPr>
        <w:tc>
          <w:tcPr>
            <w:tcW w:w="1674" w:type="dxa"/>
            <w:vAlign w:val="center"/>
          </w:tcPr>
          <w:p w14:paraId="792DFD67" w14:textId="2F4318A3" w:rsidR="00FD122B" w:rsidRDefault="00FD122B" w:rsidP="00FD122B">
            <w:pPr>
              <w:pStyle w:val="ListParagraph"/>
              <w:spacing w:before="62" w:line="360" w:lineRule="auto"/>
              <w:ind w:left="0" w:right="-96"/>
              <w:jc w:val="center"/>
              <w:rPr>
                <w:sz w:val="24"/>
                <w:szCs w:val="24"/>
                <w:lang w:val="id-ID"/>
              </w:rPr>
            </w:pPr>
            <w:r>
              <w:t>PC-A1</w:t>
            </w:r>
          </w:p>
        </w:tc>
        <w:tc>
          <w:tcPr>
            <w:tcW w:w="1675" w:type="dxa"/>
            <w:vAlign w:val="center"/>
          </w:tcPr>
          <w:p w14:paraId="745F4297" w14:textId="3C14F3AA" w:rsidR="00FD122B" w:rsidRDefault="00FD122B" w:rsidP="00FD122B">
            <w:pPr>
              <w:pStyle w:val="ListParagraph"/>
              <w:spacing w:before="62" w:line="360" w:lineRule="auto"/>
              <w:ind w:left="0" w:right="-96"/>
              <w:jc w:val="center"/>
              <w:rPr>
                <w:sz w:val="24"/>
                <w:szCs w:val="24"/>
                <w:lang w:val="id-ID"/>
              </w:rPr>
            </w:pPr>
            <w:r>
              <w:t>Fa0</w:t>
            </w:r>
          </w:p>
        </w:tc>
        <w:tc>
          <w:tcPr>
            <w:tcW w:w="1675" w:type="dxa"/>
            <w:vAlign w:val="center"/>
          </w:tcPr>
          <w:p w14:paraId="058A8389" w14:textId="0AD4A16B" w:rsidR="00FD122B" w:rsidRDefault="00FD122B" w:rsidP="00FD122B">
            <w:pPr>
              <w:pStyle w:val="ListParagraph"/>
              <w:spacing w:before="62" w:line="360" w:lineRule="auto"/>
              <w:ind w:left="0" w:right="-96"/>
              <w:jc w:val="center"/>
              <w:rPr>
                <w:sz w:val="24"/>
                <w:szCs w:val="24"/>
                <w:lang w:val="id-ID"/>
              </w:rPr>
            </w:pPr>
            <w:r>
              <w:t>192.168.1.2</w:t>
            </w:r>
          </w:p>
        </w:tc>
        <w:tc>
          <w:tcPr>
            <w:tcW w:w="1675" w:type="dxa"/>
            <w:vAlign w:val="center"/>
          </w:tcPr>
          <w:p w14:paraId="2DE4C8CE" w14:textId="1A41457D" w:rsidR="00FD122B" w:rsidRDefault="00FD122B" w:rsidP="00FD122B">
            <w:pPr>
              <w:pStyle w:val="ListParagraph"/>
              <w:spacing w:before="62" w:line="360" w:lineRule="auto"/>
              <w:ind w:left="0" w:right="-96"/>
              <w:jc w:val="center"/>
              <w:rPr>
                <w:sz w:val="24"/>
                <w:szCs w:val="24"/>
                <w:lang w:val="id-ID"/>
              </w:rPr>
            </w:pPr>
            <w:r>
              <w:t>255.255.255.0</w:t>
            </w:r>
          </w:p>
        </w:tc>
        <w:tc>
          <w:tcPr>
            <w:tcW w:w="1675" w:type="dxa"/>
            <w:vAlign w:val="center"/>
          </w:tcPr>
          <w:p w14:paraId="3CF85CDB" w14:textId="5513880D" w:rsidR="00FD122B" w:rsidRDefault="00FD122B" w:rsidP="00FD122B">
            <w:pPr>
              <w:pStyle w:val="ListParagraph"/>
              <w:spacing w:before="62" w:line="360" w:lineRule="auto"/>
              <w:ind w:left="0" w:right="-96"/>
              <w:jc w:val="center"/>
              <w:rPr>
                <w:sz w:val="24"/>
                <w:szCs w:val="24"/>
                <w:lang w:val="id-ID"/>
              </w:rPr>
            </w:pPr>
            <w:r>
              <w:t>192.168.1.1</w:t>
            </w:r>
          </w:p>
        </w:tc>
      </w:tr>
      <w:tr w:rsidR="00FD122B" w14:paraId="271A42DD" w14:textId="77777777" w:rsidTr="00FD122B">
        <w:trPr>
          <w:trHeight w:val="376"/>
        </w:trPr>
        <w:tc>
          <w:tcPr>
            <w:tcW w:w="1674" w:type="dxa"/>
            <w:vAlign w:val="center"/>
          </w:tcPr>
          <w:p w14:paraId="17860BAC" w14:textId="69574B0A" w:rsidR="00FD122B" w:rsidRDefault="00FD122B" w:rsidP="00FD122B">
            <w:pPr>
              <w:pStyle w:val="ListParagraph"/>
              <w:spacing w:before="62" w:line="360" w:lineRule="auto"/>
              <w:ind w:left="0" w:right="-96"/>
              <w:jc w:val="center"/>
              <w:rPr>
                <w:sz w:val="24"/>
                <w:szCs w:val="24"/>
                <w:lang w:val="id-ID"/>
              </w:rPr>
            </w:pPr>
            <w:r>
              <w:t>PC-A2</w:t>
            </w:r>
          </w:p>
        </w:tc>
        <w:tc>
          <w:tcPr>
            <w:tcW w:w="1675" w:type="dxa"/>
            <w:vAlign w:val="center"/>
          </w:tcPr>
          <w:p w14:paraId="0C7A815B" w14:textId="54E6A330" w:rsidR="00FD122B" w:rsidRDefault="00FD122B" w:rsidP="00FD122B">
            <w:pPr>
              <w:pStyle w:val="ListParagraph"/>
              <w:spacing w:before="62" w:line="360" w:lineRule="auto"/>
              <w:ind w:left="0" w:right="-96"/>
              <w:jc w:val="center"/>
              <w:rPr>
                <w:sz w:val="24"/>
                <w:szCs w:val="24"/>
                <w:lang w:val="id-ID"/>
              </w:rPr>
            </w:pPr>
            <w:r>
              <w:t>Fa0</w:t>
            </w:r>
          </w:p>
        </w:tc>
        <w:tc>
          <w:tcPr>
            <w:tcW w:w="1675" w:type="dxa"/>
            <w:vAlign w:val="center"/>
          </w:tcPr>
          <w:p w14:paraId="52C1388E" w14:textId="2F0F3923" w:rsidR="00FD122B" w:rsidRDefault="00FD122B" w:rsidP="00FD122B">
            <w:pPr>
              <w:pStyle w:val="ListParagraph"/>
              <w:spacing w:before="62" w:line="360" w:lineRule="auto"/>
              <w:ind w:left="0" w:right="-96"/>
              <w:jc w:val="center"/>
              <w:rPr>
                <w:sz w:val="24"/>
                <w:szCs w:val="24"/>
                <w:lang w:val="id-ID"/>
              </w:rPr>
            </w:pPr>
            <w:r>
              <w:t>192.168.1.3</w:t>
            </w:r>
          </w:p>
        </w:tc>
        <w:tc>
          <w:tcPr>
            <w:tcW w:w="1675" w:type="dxa"/>
            <w:vAlign w:val="center"/>
          </w:tcPr>
          <w:p w14:paraId="59A377C6" w14:textId="760FBF3D" w:rsidR="00FD122B" w:rsidRDefault="00FD122B" w:rsidP="00FD122B">
            <w:pPr>
              <w:pStyle w:val="ListParagraph"/>
              <w:spacing w:before="62" w:line="360" w:lineRule="auto"/>
              <w:ind w:left="0" w:right="-96"/>
              <w:jc w:val="center"/>
              <w:rPr>
                <w:sz w:val="24"/>
                <w:szCs w:val="24"/>
                <w:lang w:val="id-ID"/>
              </w:rPr>
            </w:pPr>
            <w:r>
              <w:t>255.255.255.0</w:t>
            </w:r>
          </w:p>
        </w:tc>
        <w:tc>
          <w:tcPr>
            <w:tcW w:w="1675" w:type="dxa"/>
            <w:vAlign w:val="center"/>
          </w:tcPr>
          <w:p w14:paraId="6F36DF1D" w14:textId="55288AF5" w:rsidR="00FD122B" w:rsidRDefault="00FD122B" w:rsidP="00FD122B">
            <w:pPr>
              <w:pStyle w:val="ListParagraph"/>
              <w:spacing w:before="62" w:line="360" w:lineRule="auto"/>
              <w:ind w:left="0" w:right="-96"/>
              <w:jc w:val="center"/>
              <w:rPr>
                <w:sz w:val="24"/>
                <w:szCs w:val="24"/>
                <w:lang w:val="id-ID"/>
              </w:rPr>
            </w:pPr>
            <w:r>
              <w:t>192.168.1.1</w:t>
            </w:r>
          </w:p>
        </w:tc>
      </w:tr>
      <w:tr w:rsidR="00FD122B" w14:paraId="49A9875D" w14:textId="77777777" w:rsidTr="00FD122B">
        <w:trPr>
          <w:trHeight w:val="376"/>
        </w:trPr>
        <w:tc>
          <w:tcPr>
            <w:tcW w:w="1674" w:type="dxa"/>
            <w:vAlign w:val="center"/>
          </w:tcPr>
          <w:p w14:paraId="63062C5C" w14:textId="0F67C654" w:rsidR="00FD122B" w:rsidRDefault="00FD122B" w:rsidP="00FD122B">
            <w:pPr>
              <w:pStyle w:val="ListParagraph"/>
              <w:spacing w:before="62" w:line="360" w:lineRule="auto"/>
              <w:ind w:left="0" w:right="-96"/>
              <w:jc w:val="center"/>
              <w:rPr>
                <w:sz w:val="24"/>
                <w:szCs w:val="24"/>
                <w:lang w:val="id-ID"/>
              </w:rPr>
            </w:pPr>
            <w:r>
              <w:t>PC-A3</w:t>
            </w:r>
          </w:p>
        </w:tc>
        <w:tc>
          <w:tcPr>
            <w:tcW w:w="1675" w:type="dxa"/>
            <w:vAlign w:val="center"/>
          </w:tcPr>
          <w:p w14:paraId="7EE0A973" w14:textId="1B303885" w:rsidR="00FD122B" w:rsidRDefault="00FD122B" w:rsidP="00FD122B">
            <w:pPr>
              <w:pStyle w:val="ListParagraph"/>
              <w:spacing w:before="62" w:line="360" w:lineRule="auto"/>
              <w:ind w:left="0" w:right="-96"/>
              <w:jc w:val="center"/>
              <w:rPr>
                <w:sz w:val="24"/>
                <w:szCs w:val="24"/>
                <w:lang w:val="id-ID"/>
              </w:rPr>
            </w:pPr>
            <w:r>
              <w:t>Fa0</w:t>
            </w:r>
          </w:p>
        </w:tc>
        <w:tc>
          <w:tcPr>
            <w:tcW w:w="1675" w:type="dxa"/>
            <w:vAlign w:val="center"/>
          </w:tcPr>
          <w:p w14:paraId="0BD18D6D" w14:textId="23F4FC0B" w:rsidR="00FD122B" w:rsidRDefault="00FD122B" w:rsidP="00FD122B">
            <w:pPr>
              <w:pStyle w:val="ListParagraph"/>
              <w:spacing w:before="62" w:line="360" w:lineRule="auto"/>
              <w:ind w:left="0" w:right="-96"/>
              <w:jc w:val="center"/>
              <w:rPr>
                <w:sz w:val="24"/>
                <w:szCs w:val="24"/>
                <w:lang w:val="id-ID"/>
              </w:rPr>
            </w:pPr>
            <w:r>
              <w:t>192.168.1.4</w:t>
            </w:r>
          </w:p>
        </w:tc>
        <w:tc>
          <w:tcPr>
            <w:tcW w:w="1675" w:type="dxa"/>
            <w:vAlign w:val="center"/>
          </w:tcPr>
          <w:p w14:paraId="012B50C3" w14:textId="0875EE8B" w:rsidR="00FD122B" w:rsidRDefault="00FD122B" w:rsidP="00FD122B">
            <w:pPr>
              <w:pStyle w:val="ListParagraph"/>
              <w:spacing w:before="62" w:line="360" w:lineRule="auto"/>
              <w:ind w:left="0" w:right="-96"/>
              <w:jc w:val="center"/>
              <w:rPr>
                <w:sz w:val="24"/>
                <w:szCs w:val="24"/>
                <w:lang w:val="id-ID"/>
              </w:rPr>
            </w:pPr>
            <w:r>
              <w:t>255.255.255.0</w:t>
            </w:r>
          </w:p>
        </w:tc>
        <w:tc>
          <w:tcPr>
            <w:tcW w:w="1675" w:type="dxa"/>
            <w:vAlign w:val="center"/>
          </w:tcPr>
          <w:p w14:paraId="75C60B39" w14:textId="2F4CF4FB" w:rsidR="00FD122B" w:rsidRDefault="00FD122B" w:rsidP="00FD122B">
            <w:pPr>
              <w:pStyle w:val="ListParagraph"/>
              <w:spacing w:before="62" w:line="360" w:lineRule="auto"/>
              <w:ind w:left="0" w:right="-96"/>
              <w:jc w:val="center"/>
              <w:rPr>
                <w:sz w:val="24"/>
                <w:szCs w:val="24"/>
                <w:lang w:val="id-ID"/>
              </w:rPr>
            </w:pPr>
            <w:r>
              <w:t>192.168.1.1</w:t>
            </w:r>
          </w:p>
        </w:tc>
      </w:tr>
      <w:tr w:rsidR="00FD122B" w14:paraId="6CA4CD3E" w14:textId="77777777" w:rsidTr="00FD122B">
        <w:trPr>
          <w:trHeight w:val="376"/>
        </w:trPr>
        <w:tc>
          <w:tcPr>
            <w:tcW w:w="1674" w:type="dxa"/>
            <w:vAlign w:val="center"/>
          </w:tcPr>
          <w:p w14:paraId="07BAD155" w14:textId="365F1AA6" w:rsidR="00FD122B" w:rsidRDefault="00FD122B" w:rsidP="00FD122B">
            <w:pPr>
              <w:pStyle w:val="ListParagraph"/>
              <w:spacing w:before="62" w:line="360" w:lineRule="auto"/>
              <w:ind w:left="0" w:right="-96"/>
              <w:jc w:val="center"/>
              <w:rPr>
                <w:sz w:val="24"/>
                <w:szCs w:val="24"/>
                <w:lang w:val="id-ID"/>
              </w:rPr>
            </w:pPr>
            <w:r>
              <w:t>PC-B1</w:t>
            </w:r>
          </w:p>
        </w:tc>
        <w:tc>
          <w:tcPr>
            <w:tcW w:w="1675" w:type="dxa"/>
            <w:vAlign w:val="center"/>
          </w:tcPr>
          <w:p w14:paraId="24FD557D" w14:textId="798E277F" w:rsidR="00FD122B" w:rsidRDefault="00FD122B" w:rsidP="00FD122B">
            <w:pPr>
              <w:pStyle w:val="ListParagraph"/>
              <w:spacing w:before="62" w:line="360" w:lineRule="auto"/>
              <w:ind w:left="0" w:right="-96"/>
              <w:jc w:val="center"/>
              <w:rPr>
                <w:sz w:val="24"/>
                <w:szCs w:val="24"/>
                <w:lang w:val="id-ID"/>
              </w:rPr>
            </w:pPr>
            <w:r>
              <w:t>Fa0</w:t>
            </w:r>
          </w:p>
        </w:tc>
        <w:tc>
          <w:tcPr>
            <w:tcW w:w="1675" w:type="dxa"/>
            <w:vAlign w:val="center"/>
          </w:tcPr>
          <w:p w14:paraId="25C56B50" w14:textId="5D8E2121" w:rsidR="00FD122B" w:rsidRDefault="00FD122B" w:rsidP="00FD122B">
            <w:pPr>
              <w:pStyle w:val="ListParagraph"/>
              <w:spacing w:before="62" w:line="360" w:lineRule="auto"/>
              <w:ind w:left="0" w:right="-96"/>
              <w:jc w:val="center"/>
              <w:rPr>
                <w:sz w:val="24"/>
                <w:szCs w:val="24"/>
                <w:lang w:val="id-ID"/>
              </w:rPr>
            </w:pPr>
            <w:r>
              <w:t>192.168.2.2</w:t>
            </w:r>
          </w:p>
        </w:tc>
        <w:tc>
          <w:tcPr>
            <w:tcW w:w="1675" w:type="dxa"/>
            <w:vAlign w:val="center"/>
          </w:tcPr>
          <w:p w14:paraId="21B299CE" w14:textId="3099E1B4" w:rsidR="00FD122B" w:rsidRDefault="00FD122B" w:rsidP="00FD122B">
            <w:pPr>
              <w:pStyle w:val="ListParagraph"/>
              <w:spacing w:before="62" w:line="360" w:lineRule="auto"/>
              <w:ind w:left="0" w:right="-96"/>
              <w:jc w:val="center"/>
              <w:rPr>
                <w:sz w:val="24"/>
                <w:szCs w:val="24"/>
                <w:lang w:val="id-ID"/>
              </w:rPr>
            </w:pPr>
            <w:r>
              <w:t>255.255.255.0</w:t>
            </w:r>
          </w:p>
        </w:tc>
        <w:tc>
          <w:tcPr>
            <w:tcW w:w="1675" w:type="dxa"/>
            <w:vAlign w:val="center"/>
          </w:tcPr>
          <w:p w14:paraId="5BC34116" w14:textId="1A7493C1" w:rsidR="00FD122B" w:rsidRDefault="00FD122B" w:rsidP="00FD122B">
            <w:pPr>
              <w:pStyle w:val="ListParagraph"/>
              <w:spacing w:before="62" w:line="360" w:lineRule="auto"/>
              <w:ind w:left="0" w:right="-96"/>
              <w:jc w:val="center"/>
              <w:rPr>
                <w:sz w:val="24"/>
                <w:szCs w:val="24"/>
                <w:lang w:val="id-ID"/>
              </w:rPr>
            </w:pPr>
            <w:r>
              <w:t>192.168.2.1</w:t>
            </w:r>
          </w:p>
        </w:tc>
      </w:tr>
      <w:tr w:rsidR="00FD122B" w14:paraId="75C54BE2" w14:textId="77777777" w:rsidTr="00FD122B">
        <w:trPr>
          <w:trHeight w:val="365"/>
        </w:trPr>
        <w:tc>
          <w:tcPr>
            <w:tcW w:w="1674" w:type="dxa"/>
            <w:vAlign w:val="center"/>
          </w:tcPr>
          <w:p w14:paraId="0962C514" w14:textId="05551308" w:rsidR="00FD122B" w:rsidRDefault="00FD122B" w:rsidP="00FD122B">
            <w:pPr>
              <w:pStyle w:val="ListParagraph"/>
              <w:spacing w:before="62" w:line="360" w:lineRule="auto"/>
              <w:ind w:left="0" w:right="-96"/>
              <w:jc w:val="center"/>
              <w:rPr>
                <w:sz w:val="24"/>
                <w:szCs w:val="24"/>
                <w:lang w:val="id-ID"/>
              </w:rPr>
            </w:pPr>
            <w:r>
              <w:t>PC-B2</w:t>
            </w:r>
          </w:p>
        </w:tc>
        <w:tc>
          <w:tcPr>
            <w:tcW w:w="1675" w:type="dxa"/>
            <w:vAlign w:val="center"/>
          </w:tcPr>
          <w:p w14:paraId="2D2F45FE" w14:textId="2BC7CB10" w:rsidR="00FD122B" w:rsidRDefault="00FD122B" w:rsidP="00FD122B">
            <w:pPr>
              <w:pStyle w:val="ListParagraph"/>
              <w:spacing w:before="62" w:line="360" w:lineRule="auto"/>
              <w:ind w:left="0" w:right="-96"/>
              <w:jc w:val="center"/>
              <w:rPr>
                <w:sz w:val="24"/>
                <w:szCs w:val="24"/>
                <w:lang w:val="id-ID"/>
              </w:rPr>
            </w:pPr>
            <w:r>
              <w:t>Fa0</w:t>
            </w:r>
          </w:p>
        </w:tc>
        <w:tc>
          <w:tcPr>
            <w:tcW w:w="1675" w:type="dxa"/>
            <w:vAlign w:val="center"/>
          </w:tcPr>
          <w:p w14:paraId="099CDDD2" w14:textId="2AC5DE49" w:rsidR="00FD122B" w:rsidRDefault="00FD122B" w:rsidP="00FD122B">
            <w:pPr>
              <w:pStyle w:val="ListParagraph"/>
              <w:spacing w:before="62" w:line="360" w:lineRule="auto"/>
              <w:ind w:left="0" w:right="-96"/>
              <w:jc w:val="center"/>
              <w:rPr>
                <w:sz w:val="24"/>
                <w:szCs w:val="24"/>
                <w:lang w:val="id-ID"/>
              </w:rPr>
            </w:pPr>
            <w:r>
              <w:t>192.168.2.3</w:t>
            </w:r>
          </w:p>
        </w:tc>
        <w:tc>
          <w:tcPr>
            <w:tcW w:w="1675" w:type="dxa"/>
            <w:vAlign w:val="center"/>
          </w:tcPr>
          <w:p w14:paraId="61F66BC6" w14:textId="03ED5636" w:rsidR="00FD122B" w:rsidRDefault="00FD122B" w:rsidP="00FD122B">
            <w:pPr>
              <w:pStyle w:val="ListParagraph"/>
              <w:spacing w:before="62" w:line="360" w:lineRule="auto"/>
              <w:ind w:left="0" w:right="-96"/>
              <w:jc w:val="center"/>
              <w:rPr>
                <w:sz w:val="24"/>
                <w:szCs w:val="24"/>
                <w:lang w:val="id-ID"/>
              </w:rPr>
            </w:pPr>
            <w:r>
              <w:t>255.255.255.0</w:t>
            </w:r>
          </w:p>
        </w:tc>
        <w:tc>
          <w:tcPr>
            <w:tcW w:w="1675" w:type="dxa"/>
            <w:vAlign w:val="center"/>
          </w:tcPr>
          <w:p w14:paraId="45916465" w14:textId="4311183B" w:rsidR="00FD122B" w:rsidRDefault="00FD122B" w:rsidP="00FD122B">
            <w:pPr>
              <w:pStyle w:val="ListParagraph"/>
              <w:spacing w:before="62" w:line="360" w:lineRule="auto"/>
              <w:ind w:left="0" w:right="-96"/>
              <w:jc w:val="center"/>
              <w:rPr>
                <w:sz w:val="24"/>
                <w:szCs w:val="24"/>
                <w:lang w:val="id-ID"/>
              </w:rPr>
            </w:pPr>
            <w:r>
              <w:t>192.168.2.1</w:t>
            </w:r>
          </w:p>
        </w:tc>
      </w:tr>
      <w:tr w:rsidR="00FD122B" w14:paraId="689A543F" w14:textId="77777777" w:rsidTr="00FD122B">
        <w:trPr>
          <w:trHeight w:val="376"/>
        </w:trPr>
        <w:tc>
          <w:tcPr>
            <w:tcW w:w="1674" w:type="dxa"/>
            <w:vAlign w:val="center"/>
          </w:tcPr>
          <w:p w14:paraId="2CFD0B19" w14:textId="01DB5545" w:rsidR="00FD122B" w:rsidRDefault="00FD122B" w:rsidP="00FD122B">
            <w:pPr>
              <w:pStyle w:val="ListParagraph"/>
              <w:spacing w:before="62" w:line="360" w:lineRule="auto"/>
              <w:ind w:left="0" w:right="-96"/>
              <w:jc w:val="center"/>
              <w:rPr>
                <w:sz w:val="24"/>
                <w:szCs w:val="24"/>
                <w:lang w:val="id-ID"/>
              </w:rPr>
            </w:pPr>
            <w:r>
              <w:t>Router0</w:t>
            </w:r>
          </w:p>
        </w:tc>
        <w:tc>
          <w:tcPr>
            <w:tcW w:w="1675" w:type="dxa"/>
            <w:vAlign w:val="center"/>
          </w:tcPr>
          <w:p w14:paraId="029F8A70" w14:textId="5662F6A1" w:rsidR="00FD122B" w:rsidRDefault="00FD122B" w:rsidP="00FD122B">
            <w:pPr>
              <w:pStyle w:val="ListParagraph"/>
              <w:spacing w:before="62" w:line="360" w:lineRule="auto"/>
              <w:ind w:left="0" w:right="-96"/>
              <w:jc w:val="center"/>
              <w:rPr>
                <w:sz w:val="24"/>
                <w:szCs w:val="24"/>
                <w:lang w:val="id-ID"/>
              </w:rPr>
            </w:pPr>
            <w:r>
              <w:t>Gig0/0</w:t>
            </w:r>
          </w:p>
        </w:tc>
        <w:tc>
          <w:tcPr>
            <w:tcW w:w="1675" w:type="dxa"/>
            <w:vAlign w:val="center"/>
          </w:tcPr>
          <w:p w14:paraId="3D8EA1AF" w14:textId="2D9C7208" w:rsidR="00FD122B" w:rsidRDefault="00FD122B" w:rsidP="00FD122B">
            <w:pPr>
              <w:pStyle w:val="ListParagraph"/>
              <w:spacing w:before="62" w:line="360" w:lineRule="auto"/>
              <w:ind w:left="0" w:right="-96"/>
              <w:jc w:val="center"/>
              <w:rPr>
                <w:sz w:val="24"/>
                <w:szCs w:val="24"/>
                <w:lang w:val="id-ID"/>
              </w:rPr>
            </w:pPr>
            <w:r>
              <w:t>192.168.1.1</w:t>
            </w:r>
          </w:p>
        </w:tc>
        <w:tc>
          <w:tcPr>
            <w:tcW w:w="1675" w:type="dxa"/>
            <w:vAlign w:val="center"/>
          </w:tcPr>
          <w:p w14:paraId="23DD9CDB" w14:textId="65CF6AD4" w:rsidR="00FD122B" w:rsidRDefault="00FD122B" w:rsidP="00FD122B">
            <w:pPr>
              <w:pStyle w:val="ListParagraph"/>
              <w:spacing w:before="62" w:line="360" w:lineRule="auto"/>
              <w:ind w:left="0" w:right="-96"/>
              <w:jc w:val="center"/>
              <w:rPr>
                <w:sz w:val="24"/>
                <w:szCs w:val="24"/>
                <w:lang w:val="id-ID"/>
              </w:rPr>
            </w:pPr>
            <w:r>
              <w:t>255.255.255.0</w:t>
            </w:r>
          </w:p>
        </w:tc>
        <w:tc>
          <w:tcPr>
            <w:tcW w:w="1675" w:type="dxa"/>
            <w:vAlign w:val="center"/>
          </w:tcPr>
          <w:p w14:paraId="07D745B8" w14:textId="6142439F" w:rsidR="00FD122B" w:rsidRDefault="00FD122B" w:rsidP="00FD122B">
            <w:pPr>
              <w:pStyle w:val="ListParagraph"/>
              <w:spacing w:before="62" w:line="360" w:lineRule="auto"/>
              <w:ind w:left="0" w:right="-96"/>
              <w:jc w:val="center"/>
              <w:rPr>
                <w:sz w:val="24"/>
                <w:szCs w:val="24"/>
                <w:lang w:val="id-ID"/>
              </w:rPr>
            </w:pPr>
            <w:r>
              <w:t>-</w:t>
            </w:r>
          </w:p>
        </w:tc>
      </w:tr>
      <w:tr w:rsidR="00FD122B" w14:paraId="4B475017" w14:textId="77777777" w:rsidTr="00FD122B">
        <w:trPr>
          <w:trHeight w:val="376"/>
        </w:trPr>
        <w:tc>
          <w:tcPr>
            <w:tcW w:w="1674" w:type="dxa"/>
            <w:vAlign w:val="center"/>
          </w:tcPr>
          <w:p w14:paraId="039EDBC4" w14:textId="46290739" w:rsidR="00FD122B" w:rsidRDefault="00FD122B" w:rsidP="00FD122B">
            <w:pPr>
              <w:pStyle w:val="ListParagraph"/>
              <w:spacing w:before="62" w:line="360" w:lineRule="auto"/>
              <w:ind w:left="0" w:right="-96"/>
              <w:jc w:val="center"/>
              <w:rPr>
                <w:sz w:val="24"/>
                <w:szCs w:val="24"/>
                <w:lang w:val="id-ID"/>
              </w:rPr>
            </w:pPr>
            <w:r>
              <w:t>Router0</w:t>
            </w:r>
          </w:p>
        </w:tc>
        <w:tc>
          <w:tcPr>
            <w:tcW w:w="1675" w:type="dxa"/>
            <w:vAlign w:val="center"/>
          </w:tcPr>
          <w:p w14:paraId="0061B0BE" w14:textId="2F06F518" w:rsidR="00FD122B" w:rsidRDefault="00FD122B" w:rsidP="00FD122B">
            <w:pPr>
              <w:pStyle w:val="ListParagraph"/>
              <w:spacing w:before="62" w:line="360" w:lineRule="auto"/>
              <w:ind w:left="0" w:right="-96"/>
              <w:jc w:val="center"/>
              <w:rPr>
                <w:sz w:val="24"/>
                <w:szCs w:val="24"/>
                <w:lang w:val="id-ID"/>
              </w:rPr>
            </w:pPr>
            <w:r>
              <w:t>Gig0/1</w:t>
            </w:r>
          </w:p>
        </w:tc>
        <w:tc>
          <w:tcPr>
            <w:tcW w:w="1675" w:type="dxa"/>
            <w:vAlign w:val="center"/>
          </w:tcPr>
          <w:p w14:paraId="3EC627E4" w14:textId="38F555F6" w:rsidR="00FD122B" w:rsidRDefault="00FD122B" w:rsidP="00FD122B">
            <w:pPr>
              <w:pStyle w:val="ListParagraph"/>
              <w:spacing w:before="62" w:line="360" w:lineRule="auto"/>
              <w:ind w:left="0" w:right="-96"/>
              <w:jc w:val="center"/>
              <w:rPr>
                <w:sz w:val="24"/>
                <w:szCs w:val="24"/>
                <w:lang w:val="id-ID"/>
              </w:rPr>
            </w:pPr>
            <w:r>
              <w:t>192.168.3.1</w:t>
            </w:r>
          </w:p>
        </w:tc>
        <w:tc>
          <w:tcPr>
            <w:tcW w:w="1675" w:type="dxa"/>
            <w:vAlign w:val="center"/>
          </w:tcPr>
          <w:p w14:paraId="52F51884" w14:textId="36EF99B5" w:rsidR="00FD122B" w:rsidRDefault="00FD122B" w:rsidP="00FD122B">
            <w:pPr>
              <w:pStyle w:val="ListParagraph"/>
              <w:spacing w:before="62" w:line="360" w:lineRule="auto"/>
              <w:ind w:left="0" w:right="-96"/>
              <w:jc w:val="center"/>
              <w:rPr>
                <w:sz w:val="24"/>
                <w:szCs w:val="24"/>
                <w:lang w:val="id-ID"/>
              </w:rPr>
            </w:pPr>
            <w:r>
              <w:t>255.255.255.0</w:t>
            </w:r>
          </w:p>
        </w:tc>
        <w:tc>
          <w:tcPr>
            <w:tcW w:w="1675" w:type="dxa"/>
            <w:vAlign w:val="center"/>
          </w:tcPr>
          <w:p w14:paraId="1FBA5B25" w14:textId="20E87857" w:rsidR="00FD122B" w:rsidRDefault="00FD122B" w:rsidP="00FD122B">
            <w:pPr>
              <w:pStyle w:val="ListParagraph"/>
              <w:spacing w:before="62" w:line="360" w:lineRule="auto"/>
              <w:ind w:left="0" w:right="-96"/>
              <w:jc w:val="center"/>
              <w:rPr>
                <w:sz w:val="24"/>
                <w:szCs w:val="24"/>
                <w:lang w:val="id-ID"/>
              </w:rPr>
            </w:pPr>
            <w:r>
              <w:t>-</w:t>
            </w:r>
          </w:p>
        </w:tc>
      </w:tr>
      <w:tr w:rsidR="00FD122B" w14:paraId="258958AD" w14:textId="77777777" w:rsidTr="00FD122B">
        <w:trPr>
          <w:trHeight w:val="376"/>
        </w:trPr>
        <w:tc>
          <w:tcPr>
            <w:tcW w:w="1674" w:type="dxa"/>
            <w:vAlign w:val="center"/>
          </w:tcPr>
          <w:p w14:paraId="09D85E4C" w14:textId="115D754E" w:rsidR="00FD122B" w:rsidRDefault="00FD122B" w:rsidP="00FD122B">
            <w:pPr>
              <w:pStyle w:val="ListParagraph"/>
              <w:spacing w:before="62" w:line="360" w:lineRule="auto"/>
              <w:ind w:left="0" w:right="-96"/>
              <w:jc w:val="center"/>
              <w:rPr>
                <w:sz w:val="24"/>
                <w:szCs w:val="24"/>
                <w:lang w:val="id-ID"/>
              </w:rPr>
            </w:pPr>
            <w:r>
              <w:t>Router1</w:t>
            </w:r>
          </w:p>
        </w:tc>
        <w:tc>
          <w:tcPr>
            <w:tcW w:w="1675" w:type="dxa"/>
            <w:vAlign w:val="center"/>
          </w:tcPr>
          <w:p w14:paraId="4CA63837" w14:textId="4969E0B1" w:rsidR="00FD122B" w:rsidRDefault="00FD122B" w:rsidP="00FD122B">
            <w:pPr>
              <w:pStyle w:val="ListParagraph"/>
              <w:spacing w:before="62" w:line="360" w:lineRule="auto"/>
              <w:ind w:left="0" w:right="-96"/>
              <w:jc w:val="center"/>
              <w:rPr>
                <w:sz w:val="24"/>
                <w:szCs w:val="24"/>
                <w:lang w:val="id-ID"/>
              </w:rPr>
            </w:pPr>
            <w:r>
              <w:t>Gig0/0</w:t>
            </w:r>
          </w:p>
        </w:tc>
        <w:tc>
          <w:tcPr>
            <w:tcW w:w="1675" w:type="dxa"/>
            <w:vAlign w:val="center"/>
          </w:tcPr>
          <w:p w14:paraId="1FC76F13" w14:textId="7DDDB858" w:rsidR="00FD122B" w:rsidRDefault="00FD122B" w:rsidP="00FD122B">
            <w:pPr>
              <w:pStyle w:val="ListParagraph"/>
              <w:spacing w:before="62" w:line="360" w:lineRule="auto"/>
              <w:ind w:left="0" w:right="-96"/>
              <w:jc w:val="center"/>
              <w:rPr>
                <w:sz w:val="24"/>
                <w:szCs w:val="24"/>
                <w:lang w:val="id-ID"/>
              </w:rPr>
            </w:pPr>
            <w:r>
              <w:t>192.168.2.1</w:t>
            </w:r>
          </w:p>
        </w:tc>
        <w:tc>
          <w:tcPr>
            <w:tcW w:w="1675" w:type="dxa"/>
            <w:vAlign w:val="center"/>
          </w:tcPr>
          <w:p w14:paraId="40FCDE41" w14:textId="3DF60433" w:rsidR="00FD122B" w:rsidRDefault="00FD122B" w:rsidP="00FD122B">
            <w:pPr>
              <w:pStyle w:val="ListParagraph"/>
              <w:spacing w:before="62" w:line="360" w:lineRule="auto"/>
              <w:ind w:left="0" w:right="-96"/>
              <w:jc w:val="center"/>
              <w:rPr>
                <w:sz w:val="24"/>
                <w:szCs w:val="24"/>
                <w:lang w:val="id-ID"/>
              </w:rPr>
            </w:pPr>
            <w:r>
              <w:t>255.255.255.0</w:t>
            </w:r>
          </w:p>
        </w:tc>
        <w:tc>
          <w:tcPr>
            <w:tcW w:w="1675" w:type="dxa"/>
            <w:vAlign w:val="center"/>
          </w:tcPr>
          <w:p w14:paraId="3FE73FDA" w14:textId="220BF8AA" w:rsidR="00FD122B" w:rsidRDefault="00FD122B" w:rsidP="00FD122B">
            <w:pPr>
              <w:pStyle w:val="ListParagraph"/>
              <w:spacing w:before="62" w:line="360" w:lineRule="auto"/>
              <w:ind w:left="0" w:right="-96"/>
              <w:jc w:val="center"/>
              <w:rPr>
                <w:sz w:val="24"/>
                <w:szCs w:val="24"/>
                <w:lang w:val="id-ID"/>
              </w:rPr>
            </w:pPr>
            <w:r>
              <w:t>-</w:t>
            </w:r>
          </w:p>
        </w:tc>
      </w:tr>
      <w:tr w:rsidR="00FD122B" w14:paraId="23DA6134" w14:textId="77777777" w:rsidTr="00FD122B">
        <w:trPr>
          <w:trHeight w:val="365"/>
        </w:trPr>
        <w:tc>
          <w:tcPr>
            <w:tcW w:w="1674" w:type="dxa"/>
            <w:vAlign w:val="center"/>
          </w:tcPr>
          <w:p w14:paraId="211BAD75" w14:textId="404F46F5" w:rsidR="00FD122B" w:rsidRDefault="00FD122B" w:rsidP="00FD122B">
            <w:pPr>
              <w:pStyle w:val="ListParagraph"/>
              <w:spacing w:before="62" w:line="360" w:lineRule="auto"/>
              <w:ind w:left="0" w:right="-96"/>
              <w:jc w:val="center"/>
              <w:rPr>
                <w:sz w:val="24"/>
                <w:szCs w:val="24"/>
                <w:lang w:val="id-ID"/>
              </w:rPr>
            </w:pPr>
            <w:r>
              <w:t>Router1</w:t>
            </w:r>
          </w:p>
        </w:tc>
        <w:tc>
          <w:tcPr>
            <w:tcW w:w="1675" w:type="dxa"/>
            <w:vAlign w:val="center"/>
          </w:tcPr>
          <w:p w14:paraId="3DDA155B" w14:textId="3C61FD7F" w:rsidR="00FD122B" w:rsidRDefault="00FD122B" w:rsidP="00FD122B">
            <w:pPr>
              <w:pStyle w:val="ListParagraph"/>
              <w:spacing w:before="62" w:line="360" w:lineRule="auto"/>
              <w:ind w:left="0" w:right="-96"/>
              <w:jc w:val="center"/>
              <w:rPr>
                <w:sz w:val="24"/>
                <w:szCs w:val="24"/>
                <w:lang w:val="id-ID"/>
              </w:rPr>
            </w:pPr>
            <w:r>
              <w:t>Gig0/1</w:t>
            </w:r>
          </w:p>
        </w:tc>
        <w:tc>
          <w:tcPr>
            <w:tcW w:w="1675" w:type="dxa"/>
            <w:vAlign w:val="center"/>
          </w:tcPr>
          <w:p w14:paraId="72721235" w14:textId="1646B879" w:rsidR="00FD122B" w:rsidRDefault="00FD122B" w:rsidP="00FD122B">
            <w:pPr>
              <w:pStyle w:val="ListParagraph"/>
              <w:spacing w:before="62" w:line="360" w:lineRule="auto"/>
              <w:ind w:left="0" w:right="-96"/>
              <w:jc w:val="center"/>
              <w:rPr>
                <w:sz w:val="24"/>
                <w:szCs w:val="24"/>
                <w:lang w:val="id-ID"/>
              </w:rPr>
            </w:pPr>
            <w:r>
              <w:t>192.168.3.2</w:t>
            </w:r>
          </w:p>
        </w:tc>
        <w:tc>
          <w:tcPr>
            <w:tcW w:w="1675" w:type="dxa"/>
            <w:vAlign w:val="center"/>
          </w:tcPr>
          <w:p w14:paraId="1D316667" w14:textId="321FAA70" w:rsidR="00FD122B" w:rsidRDefault="00FD122B" w:rsidP="00FD122B">
            <w:pPr>
              <w:pStyle w:val="ListParagraph"/>
              <w:spacing w:before="62" w:line="360" w:lineRule="auto"/>
              <w:ind w:left="0" w:right="-96"/>
              <w:jc w:val="center"/>
              <w:rPr>
                <w:sz w:val="24"/>
                <w:szCs w:val="24"/>
                <w:lang w:val="id-ID"/>
              </w:rPr>
            </w:pPr>
            <w:r>
              <w:t>255.255.255.0</w:t>
            </w:r>
          </w:p>
        </w:tc>
        <w:tc>
          <w:tcPr>
            <w:tcW w:w="1675" w:type="dxa"/>
            <w:vAlign w:val="center"/>
          </w:tcPr>
          <w:p w14:paraId="0B324DAB" w14:textId="03DA522C" w:rsidR="00FD122B" w:rsidRDefault="00FD122B" w:rsidP="00FD122B">
            <w:pPr>
              <w:pStyle w:val="ListParagraph"/>
              <w:spacing w:before="62" w:line="360" w:lineRule="auto"/>
              <w:ind w:left="0" w:right="-96"/>
              <w:jc w:val="center"/>
              <w:rPr>
                <w:sz w:val="24"/>
                <w:szCs w:val="24"/>
                <w:lang w:val="id-ID"/>
              </w:rPr>
            </w:pPr>
            <w:r>
              <w:t>-</w:t>
            </w:r>
          </w:p>
        </w:tc>
      </w:tr>
    </w:tbl>
    <w:p w14:paraId="0E40A80C" w14:textId="77777777" w:rsidR="00FD122B" w:rsidRDefault="00FD122B" w:rsidP="00FD122B">
      <w:pPr>
        <w:pStyle w:val="ListParagraph"/>
        <w:spacing w:before="62" w:line="360" w:lineRule="auto"/>
        <w:ind w:left="851" w:right="-96"/>
        <w:jc w:val="both"/>
        <w:rPr>
          <w:sz w:val="24"/>
          <w:szCs w:val="24"/>
          <w:lang w:val="id-ID"/>
        </w:rPr>
      </w:pPr>
    </w:p>
    <w:p w14:paraId="3C3B5E9D" w14:textId="4CA981B4" w:rsidR="00FD122B" w:rsidRDefault="00FD122B" w:rsidP="00FD122B">
      <w:pPr>
        <w:pStyle w:val="ListParagraph"/>
        <w:spacing w:before="62" w:line="360" w:lineRule="auto"/>
        <w:ind w:left="851" w:right="-96"/>
        <w:jc w:val="both"/>
        <w:rPr>
          <w:sz w:val="24"/>
          <w:szCs w:val="24"/>
          <w:lang w:val="id-ID"/>
        </w:rPr>
      </w:pPr>
    </w:p>
    <w:p w14:paraId="1DE1B9F9" w14:textId="77A8484A" w:rsidR="00FD122B" w:rsidRDefault="00FD122B" w:rsidP="00FD122B">
      <w:pPr>
        <w:pStyle w:val="ListParagraph"/>
        <w:spacing w:before="62" w:line="360" w:lineRule="auto"/>
        <w:ind w:left="851" w:right="-96"/>
        <w:jc w:val="both"/>
        <w:rPr>
          <w:sz w:val="24"/>
          <w:szCs w:val="24"/>
          <w:lang w:val="id-ID"/>
        </w:rPr>
      </w:pPr>
    </w:p>
    <w:p w14:paraId="5E0D29B4" w14:textId="77777777" w:rsidR="00FD122B" w:rsidRDefault="00FD122B" w:rsidP="00FD122B">
      <w:pPr>
        <w:pStyle w:val="ListParagraph"/>
        <w:spacing w:before="62" w:line="360" w:lineRule="auto"/>
        <w:ind w:left="851" w:right="-96"/>
        <w:jc w:val="both"/>
        <w:rPr>
          <w:sz w:val="24"/>
          <w:szCs w:val="24"/>
          <w:lang w:val="id-ID"/>
        </w:rPr>
      </w:pPr>
    </w:p>
    <w:p w14:paraId="57D3E1F4" w14:textId="3B22C842" w:rsidR="003D2CFE" w:rsidRDefault="003D2CFE" w:rsidP="003D2CFE">
      <w:pPr>
        <w:pStyle w:val="ListParagraph"/>
        <w:numPr>
          <w:ilvl w:val="0"/>
          <w:numId w:val="15"/>
        </w:numPr>
        <w:spacing w:before="62" w:line="360" w:lineRule="auto"/>
        <w:ind w:left="851" w:right="1910"/>
        <w:jc w:val="both"/>
        <w:rPr>
          <w:sz w:val="24"/>
          <w:szCs w:val="24"/>
          <w:lang w:val="id-ID"/>
        </w:rPr>
      </w:pPr>
      <w:r>
        <w:rPr>
          <w:sz w:val="24"/>
          <w:szCs w:val="24"/>
          <w:lang w:val="id-ID"/>
        </w:rPr>
        <w:lastRenderedPageBreak/>
        <w:t>Routing</w:t>
      </w:r>
    </w:p>
    <w:p w14:paraId="05CB0A4F" w14:textId="0BA76AAB" w:rsidR="00FD122B" w:rsidRPr="00FD122B" w:rsidRDefault="00FD122B" w:rsidP="00FD122B">
      <w:pPr>
        <w:pStyle w:val="ListParagraph"/>
        <w:spacing w:before="62" w:line="360" w:lineRule="auto"/>
        <w:ind w:left="851" w:right="46"/>
        <w:jc w:val="both"/>
        <w:rPr>
          <w:sz w:val="24"/>
          <w:szCs w:val="24"/>
          <w:lang w:val="id-ID"/>
        </w:rPr>
      </w:pPr>
      <w:r w:rsidRPr="00FD122B">
        <w:rPr>
          <w:sz w:val="24"/>
          <w:szCs w:val="24"/>
          <w:lang w:val="id-ID"/>
        </w:rPr>
        <w:t>Router0 tidak terhubung langsung ke LAN 2 dan Router1 tidak terhubung langsung ke LAN 1, sehingga masing-masing router perlu ditambahkan static route:</w:t>
      </w:r>
    </w:p>
    <w:p w14:paraId="59571B77" w14:textId="77777777" w:rsidR="00FD122B" w:rsidRPr="00FD122B" w:rsidRDefault="00FD122B" w:rsidP="00FD122B">
      <w:pPr>
        <w:pStyle w:val="ListParagraph"/>
        <w:numPr>
          <w:ilvl w:val="0"/>
          <w:numId w:val="16"/>
        </w:numPr>
        <w:spacing w:before="62" w:line="360" w:lineRule="auto"/>
        <w:ind w:right="46"/>
        <w:jc w:val="both"/>
        <w:rPr>
          <w:sz w:val="24"/>
          <w:szCs w:val="24"/>
          <w:lang w:val="id-ID"/>
        </w:rPr>
      </w:pPr>
      <w:r w:rsidRPr="00FD122B">
        <w:rPr>
          <w:b/>
          <w:sz w:val="24"/>
          <w:szCs w:val="24"/>
          <w:lang w:val="id-ID"/>
        </w:rPr>
        <w:t>Router0:</w:t>
      </w:r>
      <w:r w:rsidRPr="00FD122B">
        <w:rPr>
          <w:sz w:val="24"/>
          <w:szCs w:val="24"/>
          <w:lang w:val="id-ID"/>
        </w:rPr>
        <w:t xml:space="preserve"> ip route 192.168.2.0 255.255.255.0 192.168.3.2</w:t>
      </w:r>
    </w:p>
    <w:p w14:paraId="40695602" w14:textId="7DC588DB" w:rsidR="00FD122B" w:rsidRDefault="00FD122B" w:rsidP="00FD122B">
      <w:pPr>
        <w:pStyle w:val="ListParagraph"/>
        <w:numPr>
          <w:ilvl w:val="0"/>
          <w:numId w:val="16"/>
        </w:numPr>
        <w:spacing w:before="62" w:line="360" w:lineRule="auto"/>
        <w:ind w:right="46"/>
        <w:jc w:val="both"/>
        <w:rPr>
          <w:sz w:val="24"/>
          <w:szCs w:val="24"/>
          <w:lang w:val="id-ID"/>
        </w:rPr>
      </w:pPr>
      <w:r w:rsidRPr="00FD122B">
        <w:rPr>
          <w:b/>
          <w:sz w:val="24"/>
          <w:szCs w:val="24"/>
          <w:lang w:val="id-ID"/>
        </w:rPr>
        <w:t>Router1:</w:t>
      </w:r>
      <w:r w:rsidRPr="00FD122B">
        <w:rPr>
          <w:sz w:val="24"/>
          <w:szCs w:val="24"/>
          <w:lang w:val="id-ID"/>
        </w:rPr>
        <w:t xml:space="preserve"> ip route 192.168.1.0 255.255.255.0 192.168.3.1</w:t>
      </w:r>
    </w:p>
    <w:p w14:paraId="0E56E42B" w14:textId="25C3C7FA" w:rsidR="00E66696" w:rsidRDefault="00E66696" w:rsidP="00E66696">
      <w:pPr>
        <w:pStyle w:val="ListParagraph"/>
        <w:spacing w:before="62" w:line="360" w:lineRule="auto"/>
        <w:ind w:left="851" w:right="80"/>
        <w:jc w:val="center"/>
        <w:rPr>
          <w:sz w:val="24"/>
          <w:szCs w:val="24"/>
          <w:lang w:val="id-ID"/>
        </w:rPr>
      </w:pPr>
      <w:r w:rsidRPr="00E66696">
        <w:rPr>
          <w:sz w:val="24"/>
          <w:szCs w:val="24"/>
          <w:lang w:val="id-ID"/>
        </w:rPr>
        <w:drawing>
          <wp:inline distT="0" distB="0" distL="0" distR="0" wp14:anchorId="69E200B2" wp14:editId="348EE0CB">
            <wp:extent cx="3939881" cy="1928027"/>
            <wp:effectExtent l="19050" t="19050" r="22860" b="152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39881" cy="1928027"/>
                    </a:xfrm>
                    <a:prstGeom prst="rect">
                      <a:avLst/>
                    </a:prstGeom>
                    <a:ln w="19050">
                      <a:solidFill>
                        <a:schemeClr val="tx1"/>
                      </a:solidFill>
                    </a:ln>
                  </pic:spPr>
                </pic:pic>
              </a:graphicData>
            </a:graphic>
          </wp:inline>
        </w:drawing>
      </w:r>
    </w:p>
    <w:p w14:paraId="44E343FD" w14:textId="2B02E614" w:rsidR="00FD122B" w:rsidRPr="00FD122B" w:rsidRDefault="00FD122B" w:rsidP="00FD122B">
      <w:pPr>
        <w:pStyle w:val="ListParagraph"/>
        <w:spacing w:before="62" w:line="360" w:lineRule="auto"/>
        <w:ind w:left="851" w:right="80"/>
        <w:jc w:val="both"/>
        <w:rPr>
          <w:sz w:val="24"/>
          <w:szCs w:val="24"/>
          <w:lang w:val="id-ID"/>
        </w:rPr>
      </w:pPr>
      <w:r>
        <w:rPr>
          <w:sz w:val="24"/>
          <w:szCs w:val="24"/>
          <w:lang w:val="id-ID"/>
        </w:rPr>
        <w:tab/>
      </w:r>
      <w:r w:rsidRPr="00FD122B">
        <w:rPr>
          <w:sz w:val="24"/>
          <w:szCs w:val="24"/>
          <w:lang w:val="id-ID"/>
        </w:rPr>
        <w:t>Pada Router0 terdapat rute C (connected) untuk 192.168.1.0/24 di Gig0/0 dan 192.168.3.0/24 di Gig0/1, beserta rute L (local) untuk IP interface sendiri, yaitu 192.168.1.1/32 dan 192.168.3.1/32. Selain itu terdapat rute S (static) 192.168.2.0/24 [1/0] via 192.168.3.2. Artinya, paket menuju LAN 2 diteruskan ke next-hop 192.168.3.2, yaitu Router1. Angka [1/0] menunjukkan administrative distance 1 (default static route) dan metric 0.</w:t>
      </w:r>
    </w:p>
    <w:p w14:paraId="62DB767E" w14:textId="4238A11A" w:rsidR="00FD122B" w:rsidRDefault="00FD122B" w:rsidP="00FD122B">
      <w:pPr>
        <w:pStyle w:val="ListParagraph"/>
        <w:spacing w:before="62" w:line="360" w:lineRule="auto"/>
        <w:ind w:left="851" w:right="80"/>
        <w:jc w:val="both"/>
        <w:rPr>
          <w:sz w:val="24"/>
          <w:szCs w:val="24"/>
          <w:lang w:val="id-ID"/>
        </w:rPr>
      </w:pPr>
      <w:r>
        <w:rPr>
          <w:sz w:val="24"/>
          <w:szCs w:val="24"/>
          <w:lang w:val="id-ID"/>
        </w:rPr>
        <w:tab/>
      </w:r>
      <w:r w:rsidRPr="00FD122B">
        <w:rPr>
          <w:sz w:val="24"/>
          <w:szCs w:val="24"/>
          <w:lang w:val="id-ID"/>
        </w:rPr>
        <w:t>Pada Router1, tabel routing seharusnya berisi rute C untuk 192.168.2.0/24 dan 192.168.3.0/24, serta rute S 192.168.1.0/24 via 192.168.3.1 yang mengarahkan paket menuju LAN 1 ke Router0. Static route harus ada di kedua router agar paket dapat pergi dan kembali. Tanpa rute balik di Router1, Echo Request tetap sampai ke tujuan, tetapi Echo Reply tidak dapat kembali ke PC asal.</w:t>
      </w:r>
    </w:p>
    <w:p w14:paraId="11894461" w14:textId="77777777" w:rsidR="001C7159" w:rsidRDefault="001C7159" w:rsidP="00FD122B">
      <w:pPr>
        <w:pStyle w:val="ListParagraph"/>
        <w:spacing w:before="62" w:line="360" w:lineRule="auto"/>
        <w:ind w:left="851" w:right="80"/>
        <w:jc w:val="both"/>
        <w:rPr>
          <w:sz w:val="24"/>
          <w:szCs w:val="24"/>
          <w:lang w:val="id-ID"/>
        </w:rPr>
      </w:pPr>
      <w:bookmarkStart w:id="0" w:name="_GoBack"/>
      <w:bookmarkEnd w:id="0"/>
    </w:p>
    <w:p w14:paraId="3168D688" w14:textId="367BF188" w:rsidR="003D2CFE" w:rsidRDefault="003D2CFE" w:rsidP="003D2CFE">
      <w:pPr>
        <w:pStyle w:val="ListParagraph"/>
        <w:numPr>
          <w:ilvl w:val="0"/>
          <w:numId w:val="15"/>
        </w:numPr>
        <w:spacing w:before="62" w:line="360" w:lineRule="auto"/>
        <w:ind w:left="851" w:right="1910"/>
        <w:jc w:val="both"/>
        <w:rPr>
          <w:sz w:val="24"/>
          <w:szCs w:val="24"/>
          <w:lang w:val="id-ID"/>
        </w:rPr>
      </w:pPr>
      <w:r>
        <w:rPr>
          <w:sz w:val="24"/>
          <w:szCs w:val="24"/>
          <w:lang w:val="id-ID"/>
        </w:rPr>
        <w:t>Analisis</w:t>
      </w:r>
    </w:p>
    <w:p w14:paraId="4BEDB2D1" w14:textId="5A110039" w:rsidR="00E66696" w:rsidRDefault="00C14250" w:rsidP="00E66696">
      <w:pPr>
        <w:pStyle w:val="ListParagraph"/>
        <w:spacing w:before="62" w:line="360" w:lineRule="auto"/>
        <w:ind w:left="851" w:right="1910"/>
        <w:jc w:val="both"/>
        <w:rPr>
          <w:sz w:val="24"/>
          <w:szCs w:val="24"/>
          <w:lang w:val="id-ID"/>
        </w:rPr>
      </w:pPr>
      <w:r w:rsidRPr="00C14250">
        <w:rPr>
          <w:sz w:val="24"/>
          <w:szCs w:val="24"/>
          <w:lang w:val="id-ID"/>
        </w:rPr>
        <w:drawing>
          <wp:inline distT="0" distB="0" distL="0" distR="0" wp14:anchorId="6503474D" wp14:editId="39967414">
            <wp:extent cx="5285740" cy="2016116"/>
            <wp:effectExtent l="19050" t="19050" r="10160" b="2286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03471" cy="2022879"/>
                    </a:xfrm>
                    <a:prstGeom prst="rect">
                      <a:avLst/>
                    </a:prstGeom>
                    <a:ln w="19050">
                      <a:solidFill>
                        <a:schemeClr val="tx1"/>
                      </a:solidFill>
                    </a:ln>
                  </pic:spPr>
                </pic:pic>
              </a:graphicData>
            </a:graphic>
          </wp:inline>
        </w:drawing>
      </w:r>
    </w:p>
    <w:p w14:paraId="59427361" w14:textId="655146EC" w:rsidR="001C7159" w:rsidRDefault="001C7159" w:rsidP="00E66696">
      <w:pPr>
        <w:pStyle w:val="ListParagraph"/>
        <w:spacing w:before="62" w:line="360" w:lineRule="auto"/>
        <w:ind w:left="851" w:right="1910"/>
        <w:jc w:val="both"/>
        <w:rPr>
          <w:sz w:val="24"/>
          <w:szCs w:val="24"/>
          <w:lang w:val="id-ID"/>
        </w:rPr>
      </w:pPr>
    </w:p>
    <w:p w14:paraId="7A1AC125" w14:textId="6F709A7B" w:rsidR="001C7159" w:rsidRDefault="001C7159" w:rsidP="00E66696">
      <w:pPr>
        <w:pStyle w:val="ListParagraph"/>
        <w:spacing w:before="62" w:line="360" w:lineRule="auto"/>
        <w:ind w:left="851" w:right="1910"/>
        <w:jc w:val="both"/>
        <w:rPr>
          <w:sz w:val="24"/>
          <w:szCs w:val="24"/>
          <w:lang w:val="id-ID"/>
        </w:rPr>
      </w:pPr>
    </w:p>
    <w:p w14:paraId="4DE34C35" w14:textId="5DCC0828" w:rsidR="001C7159" w:rsidRDefault="001C7159" w:rsidP="001C7159">
      <w:pPr>
        <w:pStyle w:val="ListParagraph"/>
        <w:spacing w:before="62" w:line="360" w:lineRule="auto"/>
        <w:ind w:left="851" w:right="46"/>
        <w:jc w:val="both"/>
        <w:rPr>
          <w:sz w:val="24"/>
          <w:szCs w:val="24"/>
          <w:lang w:val="id-ID"/>
        </w:rPr>
      </w:pPr>
      <w:r w:rsidRPr="001C7159">
        <w:rPr>
          <w:sz w:val="24"/>
          <w:szCs w:val="24"/>
          <w:lang w:val="id-ID"/>
        </w:rPr>
        <w:lastRenderedPageBreak/>
        <w:drawing>
          <wp:inline distT="0" distB="0" distL="0" distR="0" wp14:anchorId="769D27E8" wp14:editId="0E287BF0">
            <wp:extent cx="4680000" cy="932838"/>
            <wp:effectExtent l="19050" t="19050" r="25400" b="196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80000" cy="932838"/>
                    </a:xfrm>
                    <a:prstGeom prst="rect">
                      <a:avLst/>
                    </a:prstGeom>
                    <a:ln w="19050">
                      <a:solidFill>
                        <a:schemeClr val="tx1"/>
                      </a:solidFill>
                    </a:ln>
                  </pic:spPr>
                </pic:pic>
              </a:graphicData>
            </a:graphic>
          </wp:inline>
        </w:drawing>
      </w:r>
    </w:p>
    <w:p w14:paraId="7761DF76" w14:textId="477F69B1" w:rsidR="001C7159" w:rsidRDefault="00BF0D8C" w:rsidP="001C7159">
      <w:pPr>
        <w:pStyle w:val="ListParagraph"/>
        <w:spacing w:before="62" w:line="360" w:lineRule="auto"/>
        <w:ind w:left="851" w:right="46"/>
        <w:jc w:val="both"/>
        <w:rPr>
          <w:sz w:val="24"/>
          <w:szCs w:val="24"/>
          <w:lang w:val="id-ID"/>
        </w:rPr>
      </w:pPr>
      <w:r w:rsidRPr="00BF0D8C">
        <w:rPr>
          <w:sz w:val="24"/>
          <w:szCs w:val="24"/>
          <w:lang w:val="id-ID"/>
        </w:rPr>
        <w:drawing>
          <wp:inline distT="0" distB="0" distL="0" distR="0" wp14:anchorId="657E7BF9" wp14:editId="7DD7FBB3">
            <wp:extent cx="4680000" cy="896339"/>
            <wp:effectExtent l="19050" t="19050" r="25400" b="184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80000" cy="896339"/>
                    </a:xfrm>
                    <a:prstGeom prst="rect">
                      <a:avLst/>
                    </a:prstGeom>
                    <a:ln w="19050">
                      <a:solidFill>
                        <a:schemeClr val="tx1"/>
                      </a:solidFill>
                    </a:ln>
                  </pic:spPr>
                </pic:pic>
              </a:graphicData>
            </a:graphic>
          </wp:inline>
        </w:drawing>
      </w:r>
    </w:p>
    <w:p w14:paraId="7E0681FD" w14:textId="3795E2D3" w:rsidR="00BF0D8C" w:rsidRDefault="00BF0D8C" w:rsidP="001C7159">
      <w:pPr>
        <w:pStyle w:val="ListParagraph"/>
        <w:spacing w:before="62" w:line="360" w:lineRule="auto"/>
        <w:ind w:left="851" w:right="46"/>
        <w:jc w:val="both"/>
        <w:rPr>
          <w:sz w:val="24"/>
          <w:szCs w:val="24"/>
          <w:lang w:val="id-ID"/>
        </w:rPr>
      </w:pPr>
      <w:r w:rsidRPr="00BF0D8C">
        <w:rPr>
          <w:sz w:val="24"/>
          <w:szCs w:val="24"/>
          <w:lang w:val="id-ID"/>
        </w:rPr>
        <w:drawing>
          <wp:inline distT="0" distB="0" distL="0" distR="0" wp14:anchorId="4BDCEB07" wp14:editId="362865EB">
            <wp:extent cx="4680000" cy="820206"/>
            <wp:effectExtent l="19050" t="19050" r="25400" b="184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80000" cy="820206"/>
                    </a:xfrm>
                    <a:prstGeom prst="rect">
                      <a:avLst/>
                    </a:prstGeom>
                    <a:ln w="19050">
                      <a:solidFill>
                        <a:schemeClr val="tx1"/>
                      </a:solidFill>
                    </a:ln>
                  </pic:spPr>
                </pic:pic>
              </a:graphicData>
            </a:graphic>
          </wp:inline>
        </w:drawing>
      </w:r>
    </w:p>
    <w:p w14:paraId="7718BAFD" w14:textId="77777777" w:rsidR="004B63D9" w:rsidRDefault="004B63D9" w:rsidP="004B63D9">
      <w:pPr>
        <w:spacing w:before="100" w:beforeAutospacing="1" w:after="100" w:afterAutospacing="1" w:line="360" w:lineRule="auto"/>
        <w:ind w:left="851"/>
        <w:jc w:val="both"/>
        <w:rPr>
          <w:sz w:val="24"/>
          <w:szCs w:val="24"/>
          <w:lang w:val="en-ID" w:eastAsia="en-ID"/>
        </w:rPr>
      </w:pPr>
      <w:proofErr w:type="spellStart"/>
      <w:r w:rsidRPr="004B63D9">
        <w:rPr>
          <w:sz w:val="24"/>
          <w:szCs w:val="24"/>
          <w:lang w:val="en-ID" w:eastAsia="en-ID"/>
        </w:rPr>
        <w:t>Pengujian</w:t>
      </w:r>
      <w:proofErr w:type="spellEnd"/>
      <w:r w:rsidRPr="004B63D9">
        <w:rPr>
          <w:sz w:val="24"/>
          <w:szCs w:val="24"/>
          <w:lang w:val="en-ID" w:eastAsia="en-ID"/>
        </w:rPr>
        <w:t xml:space="preserve"> </w:t>
      </w:r>
      <w:proofErr w:type="spellStart"/>
      <w:r w:rsidRPr="004B63D9">
        <w:rPr>
          <w:sz w:val="24"/>
          <w:szCs w:val="24"/>
          <w:lang w:val="en-ID" w:eastAsia="en-ID"/>
        </w:rPr>
        <w:t>konektivitas</w:t>
      </w:r>
      <w:proofErr w:type="spellEnd"/>
      <w:r w:rsidRPr="004B63D9">
        <w:rPr>
          <w:sz w:val="24"/>
          <w:szCs w:val="24"/>
          <w:lang w:val="en-ID" w:eastAsia="en-ID"/>
        </w:rPr>
        <w:t xml:space="preserve"> </w:t>
      </w:r>
      <w:proofErr w:type="spellStart"/>
      <w:r w:rsidRPr="004B63D9">
        <w:rPr>
          <w:sz w:val="24"/>
          <w:szCs w:val="24"/>
          <w:lang w:val="en-ID" w:eastAsia="en-ID"/>
        </w:rPr>
        <w:t>dilakukan</w:t>
      </w:r>
      <w:proofErr w:type="spellEnd"/>
      <w:r w:rsidRPr="004B63D9">
        <w:rPr>
          <w:sz w:val="24"/>
          <w:szCs w:val="24"/>
          <w:lang w:val="en-ID" w:eastAsia="en-ID"/>
        </w:rPr>
        <w:t xml:space="preserve"> </w:t>
      </w:r>
      <w:proofErr w:type="spellStart"/>
      <w:r w:rsidRPr="004B63D9">
        <w:rPr>
          <w:sz w:val="24"/>
          <w:szCs w:val="24"/>
          <w:lang w:val="en-ID" w:eastAsia="en-ID"/>
        </w:rPr>
        <w:t>dengan</w:t>
      </w:r>
      <w:proofErr w:type="spellEnd"/>
      <w:r w:rsidRPr="004B63D9">
        <w:rPr>
          <w:sz w:val="24"/>
          <w:szCs w:val="24"/>
          <w:lang w:val="en-ID" w:eastAsia="en-ID"/>
        </w:rPr>
        <w:t xml:space="preserve"> Add Simple PDU (ICMP) pada Packet Tracer. </w:t>
      </w:r>
      <w:proofErr w:type="spellStart"/>
      <w:r w:rsidRPr="004B63D9">
        <w:rPr>
          <w:sz w:val="24"/>
          <w:szCs w:val="24"/>
          <w:lang w:val="en-ID" w:eastAsia="en-ID"/>
        </w:rPr>
        <w:t>Hasilnya</w:t>
      </w:r>
      <w:proofErr w:type="spellEnd"/>
      <w:r w:rsidRPr="004B63D9">
        <w:rPr>
          <w:sz w:val="24"/>
          <w:szCs w:val="24"/>
          <w:lang w:val="en-ID" w:eastAsia="en-ID"/>
        </w:rPr>
        <w:t xml:space="preserve"> </w:t>
      </w:r>
      <w:proofErr w:type="spellStart"/>
      <w:r w:rsidRPr="004B63D9">
        <w:rPr>
          <w:sz w:val="24"/>
          <w:szCs w:val="24"/>
          <w:lang w:val="en-ID" w:eastAsia="en-ID"/>
        </w:rPr>
        <w:t>dapat</w:t>
      </w:r>
      <w:proofErr w:type="spellEnd"/>
      <w:r w:rsidRPr="004B63D9">
        <w:rPr>
          <w:sz w:val="24"/>
          <w:szCs w:val="24"/>
          <w:lang w:val="en-ID" w:eastAsia="en-ID"/>
        </w:rPr>
        <w:t xml:space="preserve"> </w:t>
      </w:r>
      <w:proofErr w:type="spellStart"/>
      <w:r w:rsidRPr="004B63D9">
        <w:rPr>
          <w:sz w:val="24"/>
          <w:szCs w:val="24"/>
          <w:lang w:val="en-ID" w:eastAsia="en-ID"/>
        </w:rPr>
        <w:t>dibagi</w:t>
      </w:r>
      <w:proofErr w:type="spellEnd"/>
      <w:r w:rsidRPr="004B63D9">
        <w:rPr>
          <w:sz w:val="24"/>
          <w:szCs w:val="24"/>
          <w:lang w:val="en-ID" w:eastAsia="en-ID"/>
        </w:rPr>
        <w:t xml:space="preserve"> </w:t>
      </w:r>
      <w:proofErr w:type="spellStart"/>
      <w:r w:rsidRPr="004B63D9">
        <w:rPr>
          <w:sz w:val="24"/>
          <w:szCs w:val="24"/>
          <w:lang w:val="en-ID" w:eastAsia="en-ID"/>
        </w:rPr>
        <w:t>menjadi</w:t>
      </w:r>
      <w:proofErr w:type="spellEnd"/>
      <w:r w:rsidRPr="004B63D9">
        <w:rPr>
          <w:sz w:val="24"/>
          <w:szCs w:val="24"/>
          <w:lang w:val="en-ID" w:eastAsia="en-ID"/>
        </w:rPr>
        <w:t xml:space="preserve"> </w:t>
      </w:r>
      <w:proofErr w:type="spellStart"/>
      <w:r w:rsidRPr="004B63D9">
        <w:rPr>
          <w:sz w:val="24"/>
          <w:szCs w:val="24"/>
          <w:lang w:val="en-ID" w:eastAsia="en-ID"/>
        </w:rPr>
        <w:t>tiga</w:t>
      </w:r>
      <w:proofErr w:type="spellEnd"/>
      <w:r w:rsidRPr="004B63D9">
        <w:rPr>
          <w:sz w:val="24"/>
          <w:szCs w:val="24"/>
          <w:lang w:val="en-ID" w:eastAsia="en-ID"/>
        </w:rPr>
        <w:t xml:space="preserve"> </w:t>
      </w:r>
      <w:proofErr w:type="spellStart"/>
      <w:r w:rsidRPr="004B63D9">
        <w:rPr>
          <w:sz w:val="24"/>
          <w:szCs w:val="24"/>
          <w:lang w:val="en-ID" w:eastAsia="en-ID"/>
        </w:rPr>
        <w:t>tahap</w:t>
      </w:r>
      <w:proofErr w:type="spellEnd"/>
      <w:r w:rsidRPr="004B63D9">
        <w:rPr>
          <w:sz w:val="24"/>
          <w:szCs w:val="24"/>
          <w:lang w:val="en-ID" w:eastAsia="en-ID"/>
        </w:rPr>
        <w:t>.</w:t>
      </w:r>
    </w:p>
    <w:p w14:paraId="58B7F3AB" w14:textId="77777777" w:rsidR="004B63D9" w:rsidRDefault="004B63D9" w:rsidP="004B63D9">
      <w:pPr>
        <w:pStyle w:val="ListParagraph"/>
        <w:numPr>
          <w:ilvl w:val="0"/>
          <w:numId w:val="18"/>
        </w:numPr>
        <w:spacing w:before="100" w:beforeAutospacing="1" w:after="100" w:afterAutospacing="1" w:line="360" w:lineRule="auto"/>
        <w:jc w:val="both"/>
        <w:rPr>
          <w:sz w:val="24"/>
          <w:szCs w:val="24"/>
          <w:lang w:val="en-ID" w:eastAsia="en-ID"/>
        </w:rPr>
      </w:pPr>
      <w:proofErr w:type="spellStart"/>
      <w:r w:rsidRPr="004B63D9">
        <w:rPr>
          <w:b/>
          <w:bCs/>
          <w:sz w:val="24"/>
          <w:szCs w:val="24"/>
          <w:lang w:val="en-ID" w:eastAsia="en-ID"/>
        </w:rPr>
        <w:t>Pengujian</w:t>
      </w:r>
      <w:proofErr w:type="spellEnd"/>
      <w:r w:rsidRPr="004B63D9">
        <w:rPr>
          <w:b/>
          <w:bCs/>
          <w:sz w:val="24"/>
          <w:szCs w:val="24"/>
          <w:lang w:val="en-ID" w:eastAsia="en-ID"/>
        </w:rPr>
        <w:t xml:space="preserve"> </w:t>
      </w:r>
      <w:proofErr w:type="spellStart"/>
      <w:r w:rsidRPr="004B63D9">
        <w:rPr>
          <w:b/>
          <w:bCs/>
          <w:sz w:val="24"/>
          <w:szCs w:val="24"/>
          <w:lang w:val="en-ID" w:eastAsia="en-ID"/>
        </w:rPr>
        <w:t>dalam</w:t>
      </w:r>
      <w:proofErr w:type="spellEnd"/>
      <w:r w:rsidRPr="004B63D9">
        <w:rPr>
          <w:b/>
          <w:bCs/>
          <w:sz w:val="24"/>
          <w:szCs w:val="24"/>
          <w:lang w:val="en-ID" w:eastAsia="en-ID"/>
        </w:rPr>
        <w:t xml:space="preserve"> </w:t>
      </w:r>
      <w:proofErr w:type="spellStart"/>
      <w:r w:rsidRPr="004B63D9">
        <w:rPr>
          <w:b/>
          <w:bCs/>
          <w:sz w:val="24"/>
          <w:szCs w:val="24"/>
          <w:lang w:val="en-ID" w:eastAsia="en-ID"/>
        </w:rPr>
        <w:t>satu</w:t>
      </w:r>
      <w:proofErr w:type="spellEnd"/>
      <w:r w:rsidRPr="004B63D9">
        <w:rPr>
          <w:b/>
          <w:bCs/>
          <w:sz w:val="24"/>
          <w:szCs w:val="24"/>
          <w:lang w:val="en-ID" w:eastAsia="en-ID"/>
        </w:rPr>
        <w:t xml:space="preserve"> LAN </w:t>
      </w:r>
      <w:proofErr w:type="spellStart"/>
      <w:r w:rsidRPr="004B63D9">
        <w:rPr>
          <w:b/>
          <w:bCs/>
          <w:sz w:val="24"/>
          <w:szCs w:val="24"/>
          <w:lang w:val="en-ID" w:eastAsia="en-ID"/>
        </w:rPr>
        <w:t>menuju</w:t>
      </w:r>
      <w:proofErr w:type="spellEnd"/>
      <w:r w:rsidRPr="004B63D9">
        <w:rPr>
          <w:b/>
          <w:bCs/>
          <w:sz w:val="24"/>
          <w:szCs w:val="24"/>
          <w:lang w:val="en-ID" w:eastAsia="en-ID"/>
        </w:rPr>
        <w:t xml:space="preserve"> gateway </w:t>
      </w:r>
      <w:proofErr w:type="spellStart"/>
      <w:r w:rsidRPr="004B63D9">
        <w:rPr>
          <w:b/>
          <w:bCs/>
          <w:sz w:val="24"/>
          <w:szCs w:val="24"/>
          <w:lang w:val="en-ID" w:eastAsia="en-ID"/>
        </w:rPr>
        <w:t>masing-masing</w:t>
      </w:r>
      <w:proofErr w:type="spellEnd"/>
      <w:r w:rsidRPr="004B63D9">
        <w:rPr>
          <w:b/>
          <w:bCs/>
          <w:sz w:val="24"/>
          <w:szCs w:val="24"/>
          <w:lang w:val="en-ID" w:eastAsia="en-ID"/>
        </w:rPr>
        <w:t>.</w:t>
      </w:r>
      <w:r w:rsidRPr="004B63D9">
        <w:rPr>
          <w:sz w:val="24"/>
          <w:szCs w:val="24"/>
          <w:lang w:val="en-ID" w:eastAsia="en-ID"/>
        </w:rPr>
        <w:t xml:space="preserve"> PC-A1, PC-A2, dan PC-A3 </w:t>
      </w:r>
      <w:proofErr w:type="spellStart"/>
      <w:r w:rsidRPr="004B63D9">
        <w:rPr>
          <w:sz w:val="24"/>
          <w:szCs w:val="24"/>
          <w:lang w:val="en-ID" w:eastAsia="en-ID"/>
        </w:rPr>
        <w:t>mengirim</w:t>
      </w:r>
      <w:proofErr w:type="spellEnd"/>
      <w:r w:rsidRPr="004B63D9">
        <w:rPr>
          <w:sz w:val="24"/>
          <w:szCs w:val="24"/>
          <w:lang w:val="en-ID" w:eastAsia="en-ID"/>
        </w:rPr>
        <w:t xml:space="preserve"> ICMP </w:t>
      </w:r>
      <w:proofErr w:type="spellStart"/>
      <w:r w:rsidRPr="004B63D9">
        <w:rPr>
          <w:sz w:val="24"/>
          <w:szCs w:val="24"/>
          <w:lang w:val="en-ID" w:eastAsia="en-ID"/>
        </w:rPr>
        <w:t>ke</w:t>
      </w:r>
      <w:proofErr w:type="spellEnd"/>
      <w:r w:rsidRPr="004B63D9">
        <w:rPr>
          <w:sz w:val="24"/>
          <w:szCs w:val="24"/>
          <w:lang w:val="en-ID" w:eastAsia="en-ID"/>
        </w:rPr>
        <w:t xml:space="preserve"> Router0 (</w:t>
      </w:r>
      <w:proofErr w:type="spellStart"/>
      <w:r w:rsidRPr="004B63D9">
        <w:rPr>
          <w:sz w:val="24"/>
          <w:szCs w:val="24"/>
          <w:lang w:val="en-ID" w:eastAsia="en-ID"/>
        </w:rPr>
        <w:t>Num</w:t>
      </w:r>
      <w:proofErr w:type="spellEnd"/>
      <w:r w:rsidRPr="004B63D9">
        <w:rPr>
          <w:sz w:val="24"/>
          <w:szCs w:val="24"/>
          <w:lang w:val="en-ID" w:eastAsia="en-ID"/>
        </w:rPr>
        <w:t xml:space="preserve"> 0, 1, 2), dan PC-B1 </w:t>
      </w:r>
      <w:proofErr w:type="spellStart"/>
      <w:r w:rsidRPr="004B63D9">
        <w:rPr>
          <w:sz w:val="24"/>
          <w:szCs w:val="24"/>
          <w:lang w:val="en-ID" w:eastAsia="en-ID"/>
        </w:rPr>
        <w:t>serta</w:t>
      </w:r>
      <w:proofErr w:type="spellEnd"/>
      <w:r w:rsidRPr="004B63D9">
        <w:rPr>
          <w:sz w:val="24"/>
          <w:szCs w:val="24"/>
          <w:lang w:val="en-ID" w:eastAsia="en-ID"/>
        </w:rPr>
        <w:t xml:space="preserve"> PC-B2 </w:t>
      </w:r>
      <w:proofErr w:type="spellStart"/>
      <w:r w:rsidRPr="004B63D9">
        <w:rPr>
          <w:sz w:val="24"/>
          <w:szCs w:val="24"/>
          <w:lang w:val="en-ID" w:eastAsia="en-ID"/>
        </w:rPr>
        <w:t>mengirim</w:t>
      </w:r>
      <w:proofErr w:type="spellEnd"/>
      <w:r w:rsidRPr="004B63D9">
        <w:rPr>
          <w:sz w:val="24"/>
          <w:szCs w:val="24"/>
          <w:lang w:val="en-ID" w:eastAsia="en-ID"/>
        </w:rPr>
        <w:t xml:space="preserve"> ICMP </w:t>
      </w:r>
      <w:proofErr w:type="spellStart"/>
      <w:r w:rsidRPr="004B63D9">
        <w:rPr>
          <w:sz w:val="24"/>
          <w:szCs w:val="24"/>
          <w:lang w:val="en-ID" w:eastAsia="en-ID"/>
        </w:rPr>
        <w:t>ke</w:t>
      </w:r>
      <w:proofErr w:type="spellEnd"/>
      <w:r w:rsidRPr="004B63D9">
        <w:rPr>
          <w:sz w:val="24"/>
          <w:szCs w:val="24"/>
          <w:lang w:val="en-ID" w:eastAsia="en-ID"/>
        </w:rPr>
        <w:t xml:space="preserve"> Router1 (</w:t>
      </w:r>
      <w:proofErr w:type="spellStart"/>
      <w:r w:rsidRPr="004B63D9">
        <w:rPr>
          <w:sz w:val="24"/>
          <w:szCs w:val="24"/>
          <w:lang w:val="en-ID" w:eastAsia="en-ID"/>
        </w:rPr>
        <w:t>Num</w:t>
      </w:r>
      <w:proofErr w:type="spellEnd"/>
      <w:r w:rsidRPr="004B63D9">
        <w:rPr>
          <w:sz w:val="24"/>
          <w:szCs w:val="24"/>
          <w:lang w:val="en-ID" w:eastAsia="en-ID"/>
        </w:rPr>
        <w:t xml:space="preserve"> 3, 4, 7). </w:t>
      </w:r>
      <w:proofErr w:type="spellStart"/>
      <w:r w:rsidRPr="004B63D9">
        <w:rPr>
          <w:sz w:val="24"/>
          <w:szCs w:val="24"/>
          <w:lang w:val="en-ID" w:eastAsia="en-ID"/>
        </w:rPr>
        <w:t>Semuanya</w:t>
      </w:r>
      <w:proofErr w:type="spellEnd"/>
      <w:r w:rsidRPr="004B63D9">
        <w:rPr>
          <w:sz w:val="24"/>
          <w:szCs w:val="24"/>
          <w:lang w:val="en-ID" w:eastAsia="en-ID"/>
        </w:rPr>
        <w:t xml:space="preserve"> </w:t>
      </w:r>
      <w:proofErr w:type="spellStart"/>
      <w:r w:rsidRPr="004B63D9">
        <w:rPr>
          <w:sz w:val="24"/>
          <w:szCs w:val="24"/>
          <w:lang w:val="en-ID" w:eastAsia="en-ID"/>
        </w:rPr>
        <w:t>berstatus</w:t>
      </w:r>
      <w:proofErr w:type="spellEnd"/>
      <w:r w:rsidRPr="004B63D9">
        <w:rPr>
          <w:sz w:val="24"/>
          <w:szCs w:val="24"/>
          <w:lang w:val="en-ID" w:eastAsia="en-ID"/>
        </w:rPr>
        <w:t xml:space="preserve"> </w:t>
      </w:r>
      <w:r w:rsidRPr="004B63D9">
        <w:rPr>
          <w:b/>
          <w:bCs/>
          <w:sz w:val="24"/>
          <w:szCs w:val="24"/>
          <w:lang w:val="en-ID" w:eastAsia="en-ID"/>
        </w:rPr>
        <w:t>Successful</w:t>
      </w:r>
      <w:r w:rsidRPr="004B63D9">
        <w:rPr>
          <w:sz w:val="24"/>
          <w:szCs w:val="24"/>
          <w:lang w:val="en-ID" w:eastAsia="en-ID"/>
        </w:rPr>
        <w:t xml:space="preserve">. </w:t>
      </w:r>
      <w:proofErr w:type="spellStart"/>
      <w:r w:rsidRPr="004B63D9">
        <w:rPr>
          <w:sz w:val="24"/>
          <w:szCs w:val="24"/>
          <w:lang w:val="en-ID" w:eastAsia="en-ID"/>
        </w:rPr>
        <w:t>Artinya</w:t>
      </w:r>
      <w:proofErr w:type="spellEnd"/>
      <w:r w:rsidRPr="004B63D9">
        <w:rPr>
          <w:sz w:val="24"/>
          <w:szCs w:val="24"/>
          <w:lang w:val="en-ID" w:eastAsia="en-ID"/>
        </w:rPr>
        <w:t xml:space="preserve"> IP address, subnet mask, dan default gateway </w:t>
      </w:r>
      <w:proofErr w:type="spellStart"/>
      <w:r w:rsidRPr="004B63D9">
        <w:rPr>
          <w:sz w:val="24"/>
          <w:szCs w:val="24"/>
          <w:lang w:val="en-ID" w:eastAsia="en-ID"/>
        </w:rPr>
        <w:t>setiap</w:t>
      </w:r>
      <w:proofErr w:type="spellEnd"/>
      <w:r w:rsidRPr="004B63D9">
        <w:rPr>
          <w:sz w:val="24"/>
          <w:szCs w:val="24"/>
          <w:lang w:val="en-ID" w:eastAsia="en-ID"/>
        </w:rPr>
        <w:t xml:space="preserve"> PC </w:t>
      </w:r>
      <w:proofErr w:type="spellStart"/>
      <w:r w:rsidRPr="004B63D9">
        <w:rPr>
          <w:sz w:val="24"/>
          <w:szCs w:val="24"/>
          <w:lang w:val="en-ID" w:eastAsia="en-ID"/>
        </w:rPr>
        <w:t>sudah</w:t>
      </w:r>
      <w:proofErr w:type="spellEnd"/>
      <w:r w:rsidRPr="004B63D9">
        <w:rPr>
          <w:sz w:val="24"/>
          <w:szCs w:val="24"/>
          <w:lang w:val="en-ID" w:eastAsia="en-ID"/>
        </w:rPr>
        <w:t xml:space="preserve"> </w:t>
      </w:r>
      <w:proofErr w:type="spellStart"/>
      <w:r w:rsidRPr="004B63D9">
        <w:rPr>
          <w:sz w:val="24"/>
          <w:szCs w:val="24"/>
          <w:lang w:val="en-ID" w:eastAsia="en-ID"/>
        </w:rPr>
        <w:t>benar</w:t>
      </w:r>
      <w:proofErr w:type="spellEnd"/>
      <w:r w:rsidRPr="004B63D9">
        <w:rPr>
          <w:sz w:val="24"/>
          <w:szCs w:val="24"/>
          <w:lang w:val="en-ID" w:eastAsia="en-ID"/>
        </w:rPr>
        <w:t xml:space="preserve">, dan </w:t>
      </w:r>
      <w:proofErr w:type="spellStart"/>
      <w:r w:rsidRPr="004B63D9">
        <w:rPr>
          <w:sz w:val="24"/>
          <w:szCs w:val="24"/>
          <w:lang w:val="en-ID" w:eastAsia="en-ID"/>
        </w:rPr>
        <w:t>tiap</w:t>
      </w:r>
      <w:proofErr w:type="spellEnd"/>
      <w:r w:rsidRPr="004B63D9">
        <w:rPr>
          <w:sz w:val="24"/>
          <w:szCs w:val="24"/>
          <w:lang w:val="en-ID" w:eastAsia="en-ID"/>
        </w:rPr>
        <w:t xml:space="preserve"> LAN </w:t>
      </w:r>
      <w:proofErr w:type="spellStart"/>
      <w:r w:rsidRPr="004B63D9">
        <w:rPr>
          <w:sz w:val="24"/>
          <w:szCs w:val="24"/>
          <w:lang w:val="en-ID" w:eastAsia="en-ID"/>
        </w:rPr>
        <w:t>terhubung</w:t>
      </w:r>
      <w:proofErr w:type="spellEnd"/>
      <w:r w:rsidRPr="004B63D9">
        <w:rPr>
          <w:sz w:val="24"/>
          <w:szCs w:val="24"/>
          <w:lang w:val="en-ID" w:eastAsia="en-ID"/>
        </w:rPr>
        <w:t xml:space="preserve"> </w:t>
      </w:r>
      <w:proofErr w:type="spellStart"/>
      <w:r w:rsidRPr="004B63D9">
        <w:rPr>
          <w:sz w:val="24"/>
          <w:szCs w:val="24"/>
          <w:lang w:val="en-ID" w:eastAsia="en-ID"/>
        </w:rPr>
        <w:t>ke</w:t>
      </w:r>
      <w:proofErr w:type="spellEnd"/>
      <w:r w:rsidRPr="004B63D9">
        <w:rPr>
          <w:sz w:val="24"/>
          <w:szCs w:val="24"/>
          <w:lang w:val="en-ID" w:eastAsia="en-ID"/>
        </w:rPr>
        <w:t xml:space="preserve"> router yang </w:t>
      </w:r>
      <w:proofErr w:type="spellStart"/>
      <w:r w:rsidRPr="004B63D9">
        <w:rPr>
          <w:sz w:val="24"/>
          <w:szCs w:val="24"/>
          <w:lang w:val="en-ID" w:eastAsia="en-ID"/>
        </w:rPr>
        <w:t>menjadi</w:t>
      </w:r>
      <w:proofErr w:type="spellEnd"/>
      <w:r w:rsidRPr="004B63D9">
        <w:rPr>
          <w:sz w:val="24"/>
          <w:szCs w:val="24"/>
          <w:lang w:val="en-ID" w:eastAsia="en-ID"/>
        </w:rPr>
        <w:t xml:space="preserve"> </w:t>
      </w:r>
      <w:proofErr w:type="spellStart"/>
      <w:r w:rsidRPr="004B63D9">
        <w:rPr>
          <w:sz w:val="24"/>
          <w:szCs w:val="24"/>
          <w:lang w:val="en-ID" w:eastAsia="en-ID"/>
        </w:rPr>
        <w:t>gatewaynya.</w:t>
      </w:r>
      <w:proofErr w:type="spellEnd"/>
    </w:p>
    <w:p w14:paraId="764C1C27" w14:textId="77777777" w:rsidR="004B63D9" w:rsidRDefault="004B63D9" w:rsidP="004B63D9">
      <w:pPr>
        <w:pStyle w:val="ListParagraph"/>
        <w:numPr>
          <w:ilvl w:val="0"/>
          <w:numId w:val="18"/>
        </w:numPr>
        <w:spacing w:before="100" w:beforeAutospacing="1" w:after="100" w:afterAutospacing="1" w:line="360" w:lineRule="auto"/>
        <w:jc w:val="both"/>
        <w:rPr>
          <w:sz w:val="24"/>
          <w:szCs w:val="24"/>
          <w:lang w:val="en-ID" w:eastAsia="en-ID"/>
        </w:rPr>
      </w:pPr>
      <w:proofErr w:type="spellStart"/>
      <w:r w:rsidRPr="004B63D9">
        <w:rPr>
          <w:b/>
          <w:bCs/>
          <w:sz w:val="24"/>
          <w:szCs w:val="24"/>
          <w:lang w:val="en-ID" w:eastAsia="en-ID"/>
        </w:rPr>
        <w:t>Pengujian</w:t>
      </w:r>
      <w:proofErr w:type="spellEnd"/>
      <w:r w:rsidRPr="004B63D9">
        <w:rPr>
          <w:b/>
          <w:bCs/>
          <w:sz w:val="24"/>
          <w:szCs w:val="24"/>
          <w:lang w:val="en-ID" w:eastAsia="en-ID"/>
        </w:rPr>
        <w:t xml:space="preserve"> </w:t>
      </w:r>
      <w:proofErr w:type="spellStart"/>
      <w:r w:rsidRPr="004B63D9">
        <w:rPr>
          <w:b/>
          <w:bCs/>
          <w:sz w:val="24"/>
          <w:szCs w:val="24"/>
          <w:lang w:val="en-ID" w:eastAsia="en-ID"/>
        </w:rPr>
        <w:t>dari</w:t>
      </w:r>
      <w:proofErr w:type="spellEnd"/>
      <w:r w:rsidRPr="004B63D9">
        <w:rPr>
          <w:b/>
          <w:bCs/>
          <w:sz w:val="24"/>
          <w:szCs w:val="24"/>
          <w:lang w:val="en-ID" w:eastAsia="en-ID"/>
        </w:rPr>
        <w:t xml:space="preserve"> LAN 1 </w:t>
      </w:r>
      <w:proofErr w:type="spellStart"/>
      <w:r w:rsidRPr="004B63D9">
        <w:rPr>
          <w:b/>
          <w:bCs/>
          <w:sz w:val="24"/>
          <w:szCs w:val="24"/>
          <w:lang w:val="en-ID" w:eastAsia="en-ID"/>
        </w:rPr>
        <w:t>ke</w:t>
      </w:r>
      <w:proofErr w:type="spellEnd"/>
      <w:r w:rsidRPr="004B63D9">
        <w:rPr>
          <w:b/>
          <w:bCs/>
          <w:sz w:val="24"/>
          <w:szCs w:val="24"/>
          <w:lang w:val="en-ID" w:eastAsia="en-ID"/>
        </w:rPr>
        <w:t xml:space="preserve"> Router1 </w:t>
      </w:r>
      <w:proofErr w:type="spellStart"/>
      <w:r w:rsidRPr="004B63D9">
        <w:rPr>
          <w:b/>
          <w:bCs/>
          <w:sz w:val="24"/>
          <w:szCs w:val="24"/>
          <w:lang w:val="en-ID" w:eastAsia="en-ID"/>
        </w:rPr>
        <w:t>sempat</w:t>
      </w:r>
      <w:proofErr w:type="spellEnd"/>
      <w:r w:rsidRPr="004B63D9">
        <w:rPr>
          <w:b/>
          <w:bCs/>
          <w:sz w:val="24"/>
          <w:szCs w:val="24"/>
          <w:lang w:val="en-ID" w:eastAsia="en-ID"/>
        </w:rPr>
        <w:t xml:space="preserve"> </w:t>
      </w:r>
      <w:proofErr w:type="spellStart"/>
      <w:r w:rsidRPr="004B63D9">
        <w:rPr>
          <w:b/>
          <w:bCs/>
          <w:sz w:val="24"/>
          <w:szCs w:val="24"/>
          <w:lang w:val="en-ID" w:eastAsia="en-ID"/>
        </w:rPr>
        <w:t>gagal</w:t>
      </w:r>
      <w:proofErr w:type="spellEnd"/>
      <w:r w:rsidRPr="004B63D9">
        <w:rPr>
          <w:b/>
          <w:bCs/>
          <w:sz w:val="24"/>
          <w:szCs w:val="24"/>
          <w:lang w:val="en-ID" w:eastAsia="en-ID"/>
        </w:rPr>
        <w:t>.</w:t>
      </w:r>
      <w:r w:rsidRPr="004B63D9">
        <w:rPr>
          <w:sz w:val="24"/>
          <w:szCs w:val="24"/>
          <w:lang w:val="en-ID" w:eastAsia="en-ID"/>
        </w:rPr>
        <w:t xml:space="preserve"> PC-A3 </w:t>
      </w:r>
      <w:proofErr w:type="spellStart"/>
      <w:r w:rsidRPr="004B63D9">
        <w:rPr>
          <w:sz w:val="24"/>
          <w:szCs w:val="24"/>
          <w:lang w:val="en-ID" w:eastAsia="en-ID"/>
        </w:rPr>
        <w:t>ke</w:t>
      </w:r>
      <w:proofErr w:type="spellEnd"/>
      <w:r w:rsidRPr="004B63D9">
        <w:rPr>
          <w:sz w:val="24"/>
          <w:szCs w:val="24"/>
          <w:lang w:val="en-ID" w:eastAsia="en-ID"/>
        </w:rPr>
        <w:t xml:space="preserve"> Router1 (</w:t>
      </w:r>
      <w:proofErr w:type="spellStart"/>
      <w:r w:rsidRPr="004B63D9">
        <w:rPr>
          <w:sz w:val="24"/>
          <w:szCs w:val="24"/>
          <w:lang w:val="en-ID" w:eastAsia="en-ID"/>
        </w:rPr>
        <w:t>Num</w:t>
      </w:r>
      <w:proofErr w:type="spellEnd"/>
      <w:r w:rsidRPr="004B63D9">
        <w:rPr>
          <w:sz w:val="24"/>
          <w:szCs w:val="24"/>
          <w:lang w:val="en-ID" w:eastAsia="en-ID"/>
        </w:rPr>
        <w:t xml:space="preserve"> 5) dan PC-A1 </w:t>
      </w:r>
      <w:proofErr w:type="spellStart"/>
      <w:r w:rsidRPr="004B63D9">
        <w:rPr>
          <w:sz w:val="24"/>
          <w:szCs w:val="24"/>
          <w:lang w:val="en-ID" w:eastAsia="en-ID"/>
        </w:rPr>
        <w:t>ke</w:t>
      </w:r>
      <w:proofErr w:type="spellEnd"/>
      <w:r w:rsidRPr="004B63D9">
        <w:rPr>
          <w:sz w:val="24"/>
          <w:szCs w:val="24"/>
          <w:lang w:val="en-ID" w:eastAsia="en-ID"/>
        </w:rPr>
        <w:t xml:space="preserve"> Router1 (</w:t>
      </w:r>
      <w:proofErr w:type="spellStart"/>
      <w:r w:rsidRPr="004B63D9">
        <w:rPr>
          <w:sz w:val="24"/>
          <w:szCs w:val="24"/>
          <w:lang w:val="en-ID" w:eastAsia="en-ID"/>
        </w:rPr>
        <w:t>Num</w:t>
      </w:r>
      <w:proofErr w:type="spellEnd"/>
      <w:r w:rsidRPr="004B63D9">
        <w:rPr>
          <w:sz w:val="24"/>
          <w:szCs w:val="24"/>
          <w:lang w:val="en-ID" w:eastAsia="en-ID"/>
        </w:rPr>
        <w:t xml:space="preserve"> 6) </w:t>
      </w:r>
      <w:proofErr w:type="spellStart"/>
      <w:r w:rsidRPr="004B63D9">
        <w:rPr>
          <w:sz w:val="24"/>
          <w:szCs w:val="24"/>
          <w:lang w:val="en-ID" w:eastAsia="en-ID"/>
        </w:rPr>
        <w:t>berstatus</w:t>
      </w:r>
      <w:proofErr w:type="spellEnd"/>
      <w:r w:rsidRPr="004B63D9">
        <w:rPr>
          <w:sz w:val="24"/>
          <w:szCs w:val="24"/>
          <w:lang w:val="en-ID" w:eastAsia="en-ID"/>
        </w:rPr>
        <w:t xml:space="preserve"> </w:t>
      </w:r>
      <w:r w:rsidRPr="004B63D9">
        <w:rPr>
          <w:b/>
          <w:bCs/>
          <w:sz w:val="24"/>
          <w:szCs w:val="24"/>
          <w:lang w:val="en-ID" w:eastAsia="en-ID"/>
        </w:rPr>
        <w:t>Failed</w:t>
      </w:r>
      <w:r w:rsidRPr="004B63D9">
        <w:rPr>
          <w:sz w:val="24"/>
          <w:szCs w:val="24"/>
          <w:lang w:val="en-ID" w:eastAsia="en-ID"/>
        </w:rPr>
        <w:t xml:space="preserve">. </w:t>
      </w:r>
      <w:proofErr w:type="spellStart"/>
      <w:r w:rsidRPr="004B63D9">
        <w:rPr>
          <w:sz w:val="24"/>
          <w:szCs w:val="24"/>
          <w:lang w:val="en-ID" w:eastAsia="en-ID"/>
        </w:rPr>
        <w:t>Paket</w:t>
      </w:r>
      <w:proofErr w:type="spellEnd"/>
      <w:r w:rsidRPr="004B63D9">
        <w:rPr>
          <w:sz w:val="24"/>
          <w:szCs w:val="24"/>
          <w:lang w:val="en-ID" w:eastAsia="en-ID"/>
        </w:rPr>
        <w:t xml:space="preserve"> </w:t>
      </w:r>
      <w:proofErr w:type="spellStart"/>
      <w:r w:rsidRPr="004B63D9">
        <w:rPr>
          <w:sz w:val="24"/>
          <w:szCs w:val="24"/>
          <w:lang w:val="en-ID" w:eastAsia="en-ID"/>
        </w:rPr>
        <w:t>dari</w:t>
      </w:r>
      <w:proofErr w:type="spellEnd"/>
      <w:r w:rsidRPr="004B63D9">
        <w:rPr>
          <w:sz w:val="24"/>
          <w:szCs w:val="24"/>
          <w:lang w:val="en-ID" w:eastAsia="en-ID"/>
        </w:rPr>
        <w:t xml:space="preserve"> LAN 1 </w:t>
      </w:r>
      <w:proofErr w:type="spellStart"/>
      <w:r w:rsidRPr="004B63D9">
        <w:rPr>
          <w:sz w:val="24"/>
          <w:szCs w:val="24"/>
          <w:lang w:val="en-ID" w:eastAsia="en-ID"/>
        </w:rPr>
        <w:t>harus</w:t>
      </w:r>
      <w:proofErr w:type="spellEnd"/>
      <w:r w:rsidRPr="004B63D9">
        <w:rPr>
          <w:sz w:val="24"/>
          <w:szCs w:val="24"/>
          <w:lang w:val="en-ID" w:eastAsia="en-ID"/>
        </w:rPr>
        <w:t xml:space="preserve"> </w:t>
      </w:r>
      <w:proofErr w:type="spellStart"/>
      <w:r w:rsidRPr="004B63D9">
        <w:rPr>
          <w:sz w:val="24"/>
          <w:szCs w:val="24"/>
          <w:lang w:val="en-ID" w:eastAsia="en-ID"/>
        </w:rPr>
        <w:t>melewati</w:t>
      </w:r>
      <w:proofErr w:type="spellEnd"/>
      <w:r w:rsidRPr="004B63D9">
        <w:rPr>
          <w:sz w:val="24"/>
          <w:szCs w:val="24"/>
          <w:lang w:val="en-ID" w:eastAsia="en-ID"/>
        </w:rPr>
        <w:t xml:space="preserve"> Router0 </w:t>
      </w:r>
      <w:proofErr w:type="spellStart"/>
      <w:r w:rsidRPr="004B63D9">
        <w:rPr>
          <w:sz w:val="24"/>
          <w:szCs w:val="24"/>
          <w:lang w:val="en-ID" w:eastAsia="en-ID"/>
        </w:rPr>
        <w:t>lalu</w:t>
      </w:r>
      <w:proofErr w:type="spellEnd"/>
      <w:r w:rsidRPr="004B63D9">
        <w:rPr>
          <w:sz w:val="24"/>
          <w:szCs w:val="24"/>
          <w:lang w:val="en-ID" w:eastAsia="en-ID"/>
        </w:rPr>
        <w:t xml:space="preserve"> </w:t>
      </w:r>
      <w:proofErr w:type="spellStart"/>
      <w:r w:rsidRPr="004B63D9">
        <w:rPr>
          <w:sz w:val="24"/>
          <w:szCs w:val="24"/>
          <w:lang w:val="en-ID" w:eastAsia="en-ID"/>
        </w:rPr>
        <w:t>menuju</w:t>
      </w:r>
      <w:proofErr w:type="spellEnd"/>
      <w:r w:rsidRPr="004B63D9">
        <w:rPr>
          <w:sz w:val="24"/>
          <w:szCs w:val="24"/>
          <w:lang w:val="en-ID" w:eastAsia="en-ID"/>
        </w:rPr>
        <w:t xml:space="preserve"> Router1. Echo Request </w:t>
      </w:r>
      <w:proofErr w:type="spellStart"/>
      <w:r w:rsidRPr="004B63D9">
        <w:rPr>
          <w:sz w:val="24"/>
          <w:szCs w:val="24"/>
          <w:lang w:val="en-ID" w:eastAsia="en-ID"/>
        </w:rPr>
        <w:t>dapat</w:t>
      </w:r>
      <w:proofErr w:type="spellEnd"/>
      <w:r w:rsidRPr="004B63D9">
        <w:rPr>
          <w:sz w:val="24"/>
          <w:szCs w:val="24"/>
          <w:lang w:val="en-ID" w:eastAsia="en-ID"/>
        </w:rPr>
        <w:t xml:space="preserve"> </w:t>
      </w:r>
      <w:proofErr w:type="spellStart"/>
      <w:r w:rsidRPr="004B63D9">
        <w:rPr>
          <w:sz w:val="24"/>
          <w:szCs w:val="24"/>
          <w:lang w:val="en-ID" w:eastAsia="en-ID"/>
        </w:rPr>
        <w:t>sampai</w:t>
      </w:r>
      <w:proofErr w:type="spellEnd"/>
      <w:r w:rsidRPr="004B63D9">
        <w:rPr>
          <w:sz w:val="24"/>
          <w:szCs w:val="24"/>
          <w:lang w:val="en-ID" w:eastAsia="en-ID"/>
        </w:rPr>
        <w:t xml:space="preserve"> </w:t>
      </w:r>
      <w:proofErr w:type="spellStart"/>
      <w:r w:rsidRPr="004B63D9">
        <w:rPr>
          <w:sz w:val="24"/>
          <w:szCs w:val="24"/>
          <w:lang w:val="en-ID" w:eastAsia="en-ID"/>
        </w:rPr>
        <w:t>ke</w:t>
      </w:r>
      <w:proofErr w:type="spellEnd"/>
      <w:r w:rsidRPr="004B63D9">
        <w:rPr>
          <w:sz w:val="24"/>
          <w:szCs w:val="24"/>
          <w:lang w:val="en-ID" w:eastAsia="en-ID"/>
        </w:rPr>
        <w:t xml:space="preserve"> Router1, </w:t>
      </w:r>
      <w:proofErr w:type="spellStart"/>
      <w:r w:rsidRPr="004B63D9">
        <w:rPr>
          <w:sz w:val="24"/>
          <w:szCs w:val="24"/>
          <w:lang w:val="en-ID" w:eastAsia="en-ID"/>
        </w:rPr>
        <w:t>tetapi</w:t>
      </w:r>
      <w:proofErr w:type="spellEnd"/>
      <w:r w:rsidRPr="004B63D9">
        <w:rPr>
          <w:sz w:val="24"/>
          <w:szCs w:val="24"/>
          <w:lang w:val="en-ID" w:eastAsia="en-ID"/>
        </w:rPr>
        <w:t xml:space="preserve"> Echo Reply </w:t>
      </w:r>
      <w:proofErr w:type="spellStart"/>
      <w:r w:rsidRPr="004B63D9">
        <w:rPr>
          <w:sz w:val="24"/>
          <w:szCs w:val="24"/>
          <w:lang w:val="en-ID" w:eastAsia="en-ID"/>
        </w:rPr>
        <w:t>tidak</w:t>
      </w:r>
      <w:proofErr w:type="spellEnd"/>
      <w:r w:rsidRPr="004B63D9">
        <w:rPr>
          <w:sz w:val="24"/>
          <w:szCs w:val="24"/>
          <w:lang w:val="en-ID" w:eastAsia="en-ID"/>
        </w:rPr>
        <w:t xml:space="preserve"> </w:t>
      </w:r>
      <w:proofErr w:type="spellStart"/>
      <w:r w:rsidRPr="004B63D9">
        <w:rPr>
          <w:sz w:val="24"/>
          <w:szCs w:val="24"/>
          <w:lang w:val="en-ID" w:eastAsia="en-ID"/>
        </w:rPr>
        <w:t>dapat</w:t>
      </w:r>
      <w:proofErr w:type="spellEnd"/>
      <w:r w:rsidRPr="004B63D9">
        <w:rPr>
          <w:sz w:val="24"/>
          <w:szCs w:val="24"/>
          <w:lang w:val="en-ID" w:eastAsia="en-ID"/>
        </w:rPr>
        <w:t xml:space="preserve"> </w:t>
      </w:r>
      <w:proofErr w:type="spellStart"/>
      <w:r w:rsidRPr="004B63D9">
        <w:rPr>
          <w:sz w:val="24"/>
          <w:szCs w:val="24"/>
          <w:lang w:val="en-ID" w:eastAsia="en-ID"/>
        </w:rPr>
        <w:t>kembali</w:t>
      </w:r>
      <w:proofErr w:type="spellEnd"/>
      <w:r w:rsidRPr="004B63D9">
        <w:rPr>
          <w:sz w:val="24"/>
          <w:szCs w:val="24"/>
          <w:lang w:val="en-ID" w:eastAsia="en-ID"/>
        </w:rPr>
        <w:t xml:space="preserve"> </w:t>
      </w:r>
      <w:proofErr w:type="spellStart"/>
      <w:r w:rsidRPr="004B63D9">
        <w:rPr>
          <w:sz w:val="24"/>
          <w:szCs w:val="24"/>
          <w:lang w:val="en-ID" w:eastAsia="en-ID"/>
        </w:rPr>
        <w:t>jika</w:t>
      </w:r>
      <w:proofErr w:type="spellEnd"/>
      <w:r w:rsidRPr="004B63D9">
        <w:rPr>
          <w:sz w:val="24"/>
          <w:szCs w:val="24"/>
          <w:lang w:val="en-ID" w:eastAsia="en-ID"/>
        </w:rPr>
        <w:t xml:space="preserve"> Router1 </w:t>
      </w:r>
      <w:proofErr w:type="spellStart"/>
      <w:r w:rsidRPr="004B63D9">
        <w:rPr>
          <w:sz w:val="24"/>
          <w:szCs w:val="24"/>
          <w:lang w:val="en-ID" w:eastAsia="en-ID"/>
        </w:rPr>
        <w:t>belum</w:t>
      </w:r>
      <w:proofErr w:type="spellEnd"/>
      <w:r w:rsidRPr="004B63D9">
        <w:rPr>
          <w:sz w:val="24"/>
          <w:szCs w:val="24"/>
          <w:lang w:val="en-ID" w:eastAsia="en-ID"/>
        </w:rPr>
        <w:t xml:space="preserve"> </w:t>
      </w:r>
      <w:proofErr w:type="spellStart"/>
      <w:r w:rsidRPr="004B63D9">
        <w:rPr>
          <w:sz w:val="24"/>
          <w:szCs w:val="24"/>
          <w:lang w:val="en-ID" w:eastAsia="en-ID"/>
        </w:rPr>
        <w:t>mengetahui</w:t>
      </w:r>
      <w:proofErr w:type="spellEnd"/>
      <w:r w:rsidRPr="004B63D9">
        <w:rPr>
          <w:sz w:val="24"/>
          <w:szCs w:val="24"/>
          <w:lang w:val="en-ID" w:eastAsia="en-ID"/>
        </w:rPr>
        <w:t xml:space="preserve"> </w:t>
      </w:r>
      <w:proofErr w:type="spellStart"/>
      <w:r w:rsidRPr="004B63D9">
        <w:rPr>
          <w:sz w:val="24"/>
          <w:szCs w:val="24"/>
          <w:lang w:val="en-ID" w:eastAsia="en-ID"/>
        </w:rPr>
        <w:t>jalur</w:t>
      </w:r>
      <w:proofErr w:type="spellEnd"/>
      <w:r w:rsidRPr="004B63D9">
        <w:rPr>
          <w:sz w:val="24"/>
          <w:szCs w:val="24"/>
          <w:lang w:val="en-ID" w:eastAsia="en-ID"/>
        </w:rPr>
        <w:t xml:space="preserve"> </w:t>
      </w:r>
      <w:proofErr w:type="spellStart"/>
      <w:r w:rsidRPr="004B63D9">
        <w:rPr>
          <w:sz w:val="24"/>
          <w:szCs w:val="24"/>
          <w:lang w:val="en-ID" w:eastAsia="en-ID"/>
        </w:rPr>
        <w:t>menuju</w:t>
      </w:r>
      <w:proofErr w:type="spellEnd"/>
      <w:r w:rsidRPr="004B63D9">
        <w:rPr>
          <w:sz w:val="24"/>
          <w:szCs w:val="24"/>
          <w:lang w:val="en-ID" w:eastAsia="en-ID"/>
        </w:rPr>
        <w:t xml:space="preserve"> 192.168.1.0/24. </w:t>
      </w:r>
      <w:proofErr w:type="spellStart"/>
      <w:r w:rsidRPr="004B63D9">
        <w:rPr>
          <w:sz w:val="24"/>
          <w:szCs w:val="24"/>
          <w:lang w:val="en-ID" w:eastAsia="en-ID"/>
        </w:rPr>
        <w:t>Kegagalan</w:t>
      </w:r>
      <w:proofErr w:type="spellEnd"/>
      <w:r w:rsidRPr="004B63D9">
        <w:rPr>
          <w:sz w:val="24"/>
          <w:szCs w:val="24"/>
          <w:lang w:val="en-ID" w:eastAsia="en-ID"/>
        </w:rPr>
        <w:t xml:space="preserve"> </w:t>
      </w:r>
      <w:proofErr w:type="spellStart"/>
      <w:r w:rsidRPr="004B63D9">
        <w:rPr>
          <w:sz w:val="24"/>
          <w:szCs w:val="24"/>
          <w:lang w:val="en-ID" w:eastAsia="en-ID"/>
        </w:rPr>
        <w:t>ini</w:t>
      </w:r>
      <w:proofErr w:type="spellEnd"/>
      <w:r w:rsidRPr="004B63D9">
        <w:rPr>
          <w:sz w:val="24"/>
          <w:szCs w:val="24"/>
          <w:lang w:val="en-ID" w:eastAsia="en-ID"/>
        </w:rPr>
        <w:t xml:space="preserve"> </w:t>
      </w:r>
      <w:proofErr w:type="spellStart"/>
      <w:r w:rsidRPr="004B63D9">
        <w:rPr>
          <w:sz w:val="24"/>
          <w:szCs w:val="24"/>
          <w:lang w:val="en-ID" w:eastAsia="en-ID"/>
        </w:rPr>
        <w:t>menunjukkan</w:t>
      </w:r>
      <w:proofErr w:type="spellEnd"/>
      <w:r w:rsidRPr="004B63D9">
        <w:rPr>
          <w:sz w:val="24"/>
          <w:szCs w:val="24"/>
          <w:lang w:val="en-ID" w:eastAsia="en-ID"/>
        </w:rPr>
        <w:t xml:space="preserve"> </w:t>
      </w:r>
      <w:proofErr w:type="spellStart"/>
      <w:r w:rsidRPr="004B63D9">
        <w:rPr>
          <w:sz w:val="24"/>
          <w:szCs w:val="24"/>
          <w:lang w:val="en-ID" w:eastAsia="en-ID"/>
        </w:rPr>
        <w:t>pentingnya</w:t>
      </w:r>
      <w:proofErr w:type="spellEnd"/>
      <w:r w:rsidRPr="004B63D9">
        <w:rPr>
          <w:sz w:val="24"/>
          <w:szCs w:val="24"/>
          <w:lang w:val="en-ID" w:eastAsia="en-ID"/>
        </w:rPr>
        <w:t xml:space="preserve"> </w:t>
      </w:r>
      <w:proofErr w:type="spellStart"/>
      <w:r w:rsidRPr="004B63D9">
        <w:rPr>
          <w:b/>
          <w:bCs/>
          <w:sz w:val="24"/>
          <w:szCs w:val="24"/>
          <w:lang w:val="en-ID" w:eastAsia="en-ID"/>
        </w:rPr>
        <w:t>rute</w:t>
      </w:r>
      <w:proofErr w:type="spellEnd"/>
      <w:r w:rsidRPr="004B63D9">
        <w:rPr>
          <w:b/>
          <w:bCs/>
          <w:sz w:val="24"/>
          <w:szCs w:val="24"/>
          <w:lang w:val="en-ID" w:eastAsia="en-ID"/>
        </w:rPr>
        <w:t xml:space="preserve"> </w:t>
      </w:r>
      <w:proofErr w:type="spellStart"/>
      <w:r w:rsidRPr="004B63D9">
        <w:rPr>
          <w:b/>
          <w:bCs/>
          <w:sz w:val="24"/>
          <w:szCs w:val="24"/>
          <w:lang w:val="en-ID" w:eastAsia="en-ID"/>
        </w:rPr>
        <w:t>balik</w:t>
      </w:r>
      <w:proofErr w:type="spellEnd"/>
      <w:r w:rsidRPr="004B63D9">
        <w:rPr>
          <w:sz w:val="24"/>
          <w:szCs w:val="24"/>
          <w:lang w:val="en-ID" w:eastAsia="en-ID"/>
        </w:rPr>
        <w:t xml:space="preserve">. </w:t>
      </w:r>
      <w:proofErr w:type="spellStart"/>
      <w:r w:rsidRPr="004B63D9">
        <w:rPr>
          <w:sz w:val="24"/>
          <w:szCs w:val="24"/>
          <w:lang w:val="en-ID" w:eastAsia="en-ID"/>
        </w:rPr>
        <w:t>Pengiriman</w:t>
      </w:r>
      <w:proofErr w:type="spellEnd"/>
      <w:r w:rsidRPr="004B63D9">
        <w:rPr>
          <w:sz w:val="24"/>
          <w:szCs w:val="24"/>
          <w:lang w:val="en-ID" w:eastAsia="en-ID"/>
        </w:rPr>
        <w:t xml:space="preserve"> yang </w:t>
      </w:r>
      <w:proofErr w:type="spellStart"/>
      <w:r w:rsidRPr="004B63D9">
        <w:rPr>
          <w:sz w:val="24"/>
          <w:szCs w:val="24"/>
          <w:lang w:val="en-ID" w:eastAsia="en-ID"/>
        </w:rPr>
        <w:t>sama</w:t>
      </w:r>
      <w:proofErr w:type="spellEnd"/>
      <w:r w:rsidRPr="004B63D9">
        <w:rPr>
          <w:sz w:val="24"/>
          <w:szCs w:val="24"/>
          <w:lang w:val="en-ID" w:eastAsia="en-ID"/>
        </w:rPr>
        <w:t xml:space="preserve"> </w:t>
      </w:r>
      <w:proofErr w:type="spellStart"/>
      <w:r w:rsidRPr="004B63D9">
        <w:rPr>
          <w:sz w:val="24"/>
          <w:szCs w:val="24"/>
          <w:lang w:val="en-ID" w:eastAsia="en-ID"/>
        </w:rPr>
        <w:t>dari</w:t>
      </w:r>
      <w:proofErr w:type="spellEnd"/>
      <w:r w:rsidRPr="004B63D9">
        <w:rPr>
          <w:sz w:val="24"/>
          <w:szCs w:val="24"/>
          <w:lang w:val="en-ID" w:eastAsia="en-ID"/>
        </w:rPr>
        <w:t xml:space="preserve"> PC-A3 </w:t>
      </w:r>
      <w:proofErr w:type="spellStart"/>
      <w:r w:rsidRPr="004B63D9">
        <w:rPr>
          <w:sz w:val="24"/>
          <w:szCs w:val="24"/>
          <w:lang w:val="en-ID" w:eastAsia="en-ID"/>
        </w:rPr>
        <w:t>ke</w:t>
      </w:r>
      <w:proofErr w:type="spellEnd"/>
      <w:r w:rsidRPr="004B63D9">
        <w:rPr>
          <w:sz w:val="24"/>
          <w:szCs w:val="24"/>
          <w:lang w:val="en-ID" w:eastAsia="en-ID"/>
        </w:rPr>
        <w:t xml:space="preserve"> Router1 </w:t>
      </w:r>
      <w:proofErr w:type="spellStart"/>
      <w:r w:rsidRPr="004B63D9">
        <w:rPr>
          <w:sz w:val="24"/>
          <w:szCs w:val="24"/>
          <w:lang w:val="en-ID" w:eastAsia="en-ID"/>
        </w:rPr>
        <w:t>kemudian</w:t>
      </w:r>
      <w:proofErr w:type="spellEnd"/>
      <w:r w:rsidRPr="004B63D9">
        <w:rPr>
          <w:sz w:val="24"/>
          <w:szCs w:val="24"/>
          <w:lang w:val="en-ID" w:eastAsia="en-ID"/>
        </w:rPr>
        <w:t xml:space="preserve"> </w:t>
      </w:r>
      <w:proofErr w:type="spellStart"/>
      <w:r w:rsidRPr="004B63D9">
        <w:rPr>
          <w:sz w:val="24"/>
          <w:szCs w:val="24"/>
          <w:lang w:val="en-ID" w:eastAsia="en-ID"/>
        </w:rPr>
        <w:t>berstatus</w:t>
      </w:r>
      <w:proofErr w:type="spellEnd"/>
      <w:r w:rsidRPr="004B63D9">
        <w:rPr>
          <w:sz w:val="24"/>
          <w:szCs w:val="24"/>
          <w:lang w:val="en-ID" w:eastAsia="en-ID"/>
        </w:rPr>
        <w:t xml:space="preserve"> </w:t>
      </w:r>
      <w:r w:rsidRPr="004B63D9">
        <w:rPr>
          <w:b/>
          <w:bCs/>
          <w:sz w:val="24"/>
          <w:szCs w:val="24"/>
          <w:lang w:val="en-ID" w:eastAsia="en-ID"/>
        </w:rPr>
        <w:t>Successful</w:t>
      </w:r>
      <w:r w:rsidRPr="004B63D9">
        <w:rPr>
          <w:sz w:val="24"/>
          <w:szCs w:val="24"/>
          <w:lang w:val="en-ID" w:eastAsia="en-ID"/>
        </w:rPr>
        <w:t xml:space="preserve"> (</w:t>
      </w:r>
      <w:proofErr w:type="spellStart"/>
      <w:r w:rsidRPr="004B63D9">
        <w:rPr>
          <w:sz w:val="24"/>
          <w:szCs w:val="24"/>
          <w:lang w:val="en-ID" w:eastAsia="en-ID"/>
        </w:rPr>
        <w:t>Num</w:t>
      </w:r>
      <w:proofErr w:type="spellEnd"/>
      <w:r w:rsidRPr="004B63D9">
        <w:rPr>
          <w:sz w:val="24"/>
          <w:szCs w:val="24"/>
          <w:lang w:val="en-ID" w:eastAsia="en-ID"/>
        </w:rPr>
        <w:t xml:space="preserve"> 8). </w:t>
      </w:r>
      <w:proofErr w:type="spellStart"/>
      <w:r w:rsidRPr="004B63D9">
        <w:rPr>
          <w:sz w:val="24"/>
          <w:szCs w:val="24"/>
          <w:lang w:val="en-ID" w:eastAsia="en-ID"/>
        </w:rPr>
        <w:t>Ini</w:t>
      </w:r>
      <w:proofErr w:type="spellEnd"/>
      <w:r w:rsidRPr="004B63D9">
        <w:rPr>
          <w:sz w:val="24"/>
          <w:szCs w:val="24"/>
          <w:lang w:val="en-ID" w:eastAsia="en-ID"/>
        </w:rPr>
        <w:t xml:space="preserve"> </w:t>
      </w:r>
      <w:proofErr w:type="spellStart"/>
      <w:r w:rsidRPr="004B63D9">
        <w:rPr>
          <w:sz w:val="24"/>
          <w:szCs w:val="24"/>
          <w:lang w:val="en-ID" w:eastAsia="en-ID"/>
        </w:rPr>
        <w:t>menandakan</w:t>
      </w:r>
      <w:proofErr w:type="spellEnd"/>
      <w:r w:rsidRPr="004B63D9">
        <w:rPr>
          <w:sz w:val="24"/>
          <w:szCs w:val="24"/>
          <w:lang w:val="en-ID" w:eastAsia="en-ID"/>
        </w:rPr>
        <w:t xml:space="preserve"> </w:t>
      </w:r>
      <w:proofErr w:type="spellStart"/>
      <w:r w:rsidRPr="004B63D9">
        <w:rPr>
          <w:sz w:val="24"/>
          <w:szCs w:val="24"/>
          <w:lang w:val="en-ID" w:eastAsia="en-ID"/>
        </w:rPr>
        <w:t>setelah</w:t>
      </w:r>
      <w:proofErr w:type="spellEnd"/>
      <w:r w:rsidRPr="004B63D9">
        <w:rPr>
          <w:sz w:val="24"/>
          <w:szCs w:val="24"/>
          <w:lang w:val="en-ID" w:eastAsia="en-ID"/>
        </w:rPr>
        <w:t xml:space="preserve"> static route di Router1 (</w:t>
      </w:r>
      <w:proofErr w:type="spellStart"/>
      <w:r w:rsidRPr="004B63D9">
        <w:rPr>
          <w:rFonts w:ascii="Courier New" w:hAnsi="Courier New" w:cs="Courier New"/>
          <w:lang w:val="en-ID" w:eastAsia="en-ID"/>
        </w:rPr>
        <w:t>ip</w:t>
      </w:r>
      <w:proofErr w:type="spellEnd"/>
      <w:r w:rsidRPr="004B63D9">
        <w:rPr>
          <w:rFonts w:ascii="Courier New" w:hAnsi="Courier New" w:cs="Courier New"/>
          <w:lang w:val="en-ID" w:eastAsia="en-ID"/>
        </w:rPr>
        <w:t xml:space="preserve"> route 192.168.1.0 255.255.255.0 192.168.3.1</w:t>
      </w:r>
      <w:r w:rsidRPr="004B63D9">
        <w:rPr>
          <w:sz w:val="24"/>
          <w:szCs w:val="24"/>
          <w:lang w:val="en-ID" w:eastAsia="en-ID"/>
        </w:rPr>
        <w:t xml:space="preserve">) </w:t>
      </w:r>
      <w:proofErr w:type="spellStart"/>
      <w:r w:rsidRPr="004B63D9">
        <w:rPr>
          <w:sz w:val="24"/>
          <w:szCs w:val="24"/>
          <w:lang w:val="en-ID" w:eastAsia="en-ID"/>
        </w:rPr>
        <w:t>tersedia</w:t>
      </w:r>
      <w:proofErr w:type="spellEnd"/>
      <w:r w:rsidRPr="004B63D9">
        <w:rPr>
          <w:sz w:val="24"/>
          <w:szCs w:val="24"/>
          <w:lang w:val="en-ID" w:eastAsia="en-ID"/>
        </w:rPr>
        <w:t xml:space="preserve">, </w:t>
      </w:r>
      <w:proofErr w:type="spellStart"/>
      <w:r w:rsidRPr="004B63D9">
        <w:rPr>
          <w:sz w:val="24"/>
          <w:szCs w:val="24"/>
          <w:lang w:val="en-ID" w:eastAsia="en-ID"/>
        </w:rPr>
        <w:t>jalur</w:t>
      </w:r>
      <w:proofErr w:type="spellEnd"/>
      <w:r w:rsidRPr="004B63D9">
        <w:rPr>
          <w:sz w:val="24"/>
          <w:szCs w:val="24"/>
          <w:lang w:val="en-ID" w:eastAsia="en-ID"/>
        </w:rPr>
        <w:t xml:space="preserve"> </w:t>
      </w:r>
      <w:proofErr w:type="spellStart"/>
      <w:r w:rsidRPr="004B63D9">
        <w:rPr>
          <w:sz w:val="24"/>
          <w:szCs w:val="24"/>
          <w:lang w:val="en-ID" w:eastAsia="en-ID"/>
        </w:rPr>
        <w:t>pulang</w:t>
      </w:r>
      <w:proofErr w:type="spellEnd"/>
      <w:r w:rsidRPr="004B63D9">
        <w:rPr>
          <w:sz w:val="24"/>
          <w:szCs w:val="24"/>
          <w:lang w:val="en-ID" w:eastAsia="en-ID"/>
        </w:rPr>
        <w:t xml:space="preserve"> </w:t>
      </w:r>
      <w:proofErr w:type="spellStart"/>
      <w:r w:rsidRPr="004B63D9">
        <w:rPr>
          <w:sz w:val="24"/>
          <w:szCs w:val="24"/>
          <w:lang w:val="en-ID" w:eastAsia="en-ID"/>
        </w:rPr>
        <w:t>berfungsi</w:t>
      </w:r>
      <w:proofErr w:type="spellEnd"/>
      <w:r w:rsidRPr="004B63D9">
        <w:rPr>
          <w:sz w:val="24"/>
          <w:szCs w:val="24"/>
          <w:lang w:val="en-ID" w:eastAsia="en-ID"/>
        </w:rPr>
        <w:t xml:space="preserve">. </w:t>
      </w:r>
      <w:proofErr w:type="spellStart"/>
      <w:r w:rsidRPr="004B63D9">
        <w:rPr>
          <w:sz w:val="24"/>
          <w:szCs w:val="24"/>
          <w:lang w:val="en-ID" w:eastAsia="en-ID"/>
        </w:rPr>
        <w:t>Num</w:t>
      </w:r>
      <w:proofErr w:type="spellEnd"/>
      <w:r w:rsidRPr="004B63D9">
        <w:rPr>
          <w:sz w:val="24"/>
          <w:szCs w:val="24"/>
          <w:lang w:val="en-ID" w:eastAsia="en-ID"/>
        </w:rPr>
        <w:t xml:space="preserve"> 6 </w:t>
      </w:r>
      <w:proofErr w:type="spellStart"/>
      <w:r w:rsidRPr="004B63D9">
        <w:rPr>
          <w:sz w:val="24"/>
          <w:szCs w:val="24"/>
          <w:lang w:val="en-ID" w:eastAsia="en-ID"/>
        </w:rPr>
        <w:t>tetap</w:t>
      </w:r>
      <w:proofErr w:type="spellEnd"/>
      <w:r w:rsidRPr="004B63D9">
        <w:rPr>
          <w:sz w:val="24"/>
          <w:szCs w:val="24"/>
          <w:lang w:val="en-ID" w:eastAsia="en-ID"/>
        </w:rPr>
        <w:t xml:space="preserve"> </w:t>
      </w:r>
      <w:proofErr w:type="spellStart"/>
      <w:r w:rsidRPr="004B63D9">
        <w:rPr>
          <w:sz w:val="24"/>
          <w:szCs w:val="24"/>
          <w:lang w:val="en-ID" w:eastAsia="en-ID"/>
        </w:rPr>
        <w:t>tercatat</w:t>
      </w:r>
      <w:proofErr w:type="spellEnd"/>
      <w:r w:rsidRPr="004B63D9">
        <w:rPr>
          <w:sz w:val="24"/>
          <w:szCs w:val="24"/>
          <w:lang w:val="en-ID" w:eastAsia="en-ID"/>
        </w:rPr>
        <w:t xml:space="preserve"> Failed </w:t>
      </w:r>
      <w:proofErr w:type="spellStart"/>
      <w:r w:rsidRPr="004B63D9">
        <w:rPr>
          <w:sz w:val="24"/>
          <w:szCs w:val="24"/>
          <w:lang w:val="en-ID" w:eastAsia="en-ID"/>
        </w:rPr>
        <w:t>sebagai</w:t>
      </w:r>
      <w:proofErr w:type="spellEnd"/>
      <w:r w:rsidRPr="004B63D9">
        <w:rPr>
          <w:sz w:val="24"/>
          <w:szCs w:val="24"/>
          <w:lang w:val="en-ID" w:eastAsia="en-ID"/>
        </w:rPr>
        <w:t xml:space="preserve"> </w:t>
      </w:r>
      <w:proofErr w:type="spellStart"/>
      <w:r w:rsidRPr="004B63D9">
        <w:rPr>
          <w:sz w:val="24"/>
          <w:szCs w:val="24"/>
          <w:lang w:val="en-ID" w:eastAsia="en-ID"/>
        </w:rPr>
        <w:t>catatan</w:t>
      </w:r>
      <w:proofErr w:type="spellEnd"/>
      <w:r w:rsidRPr="004B63D9">
        <w:rPr>
          <w:sz w:val="24"/>
          <w:szCs w:val="24"/>
          <w:lang w:val="en-ID" w:eastAsia="en-ID"/>
        </w:rPr>
        <w:t xml:space="preserve"> </w:t>
      </w:r>
      <w:proofErr w:type="spellStart"/>
      <w:r w:rsidRPr="004B63D9">
        <w:rPr>
          <w:sz w:val="24"/>
          <w:szCs w:val="24"/>
          <w:lang w:val="en-ID" w:eastAsia="en-ID"/>
        </w:rPr>
        <w:t>percobaan</w:t>
      </w:r>
      <w:proofErr w:type="spellEnd"/>
      <w:r w:rsidRPr="004B63D9">
        <w:rPr>
          <w:sz w:val="24"/>
          <w:szCs w:val="24"/>
          <w:lang w:val="en-ID" w:eastAsia="en-ID"/>
        </w:rPr>
        <w:t xml:space="preserve"> </w:t>
      </w:r>
      <w:proofErr w:type="spellStart"/>
      <w:r w:rsidRPr="004B63D9">
        <w:rPr>
          <w:sz w:val="24"/>
          <w:szCs w:val="24"/>
          <w:lang w:val="en-ID" w:eastAsia="en-ID"/>
        </w:rPr>
        <w:t>awal.</w:t>
      </w:r>
      <w:proofErr w:type="spellEnd"/>
    </w:p>
    <w:p w14:paraId="5D72EA98" w14:textId="1C9EA861" w:rsidR="004B63D9" w:rsidRDefault="004B63D9" w:rsidP="004B63D9">
      <w:pPr>
        <w:pStyle w:val="ListParagraph"/>
        <w:numPr>
          <w:ilvl w:val="0"/>
          <w:numId w:val="18"/>
        </w:numPr>
        <w:spacing w:before="100" w:beforeAutospacing="1" w:after="100" w:afterAutospacing="1" w:line="360" w:lineRule="auto"/>
        <w:jc w:val="both"/>
        <w:rPr>
          <w:sz w:val="24"/>
          <w:szCs w:val="24"/>
          <w:lang w:val="en-ID" w:eastAsia="en-ID"/>
        </w:rPr>
      </w:pPr>
      <w:proofErr w:type="spellStart"/>
      <w:r w:rsidRPr="004B63D9">
        <w:rPr>
          <w:b/>
          <w:bCs/>
          <w:sz w:val="24"/>
          <w:szCs w:val="24"/>
          <w:lang w:val="en-ID" w:eastAsia="en-ID"/>
        </w:rPr>
        <w:t>Pengujian</w:t>
      </w:r>
      <w:proofErr w:type="spellEnd"/>
      <w:r w:rsidRPr="004B63D9">
        <w:rPr>
          <w:b/>
          <w:bCs/>
          <w:sz w:val="24"/>
          <w:szCs w:val="24"/>
          <w:lang w:val="en-ID" w:eastAsia="en-ID"/>
        </w:rPr>
        <w:t xml:space="preserve"> </w:t>
      </w:r>
      <w:proofErr w:type="spellStart"/>
      <w:r w:rsidRPr="004B63D9">
        <w:rPr>
          <w:b/>
          <w:bCs/>
          <w:sz w:val="24"/>
          <w:szCs w:val="24"/>
          <w:lang w:val="en-ID" w:eastAsia="en-ID"/>
        </w:rPr>
        <w:t>antar</w:t>
      </w:r>
      <w:proofErr w:type="spellEnd"/>
      <w:r w:rsidRPr="004B63D9">
        <w:rPr>
          <w:b/>
          <w:bCs/>
          <w:sz w:val="24"/>
          <w:szCs w:val="24"/>
          <w:lang w:val="en-ID" w:eastAsia="en-ID"/>
        </w:rPr>
        <w:t xml:space="preserve">-LAN dan </w:t>
      </w:r>
      <w:proofErr w:type="spellStart"/>
      <w:r w:rsidRPr="004B63D9">
        <w:rPr>
          <w:b/>
          <w:bCs/>
          <w:sz w:val="24"/>
          <w:szCs w:val="24"/>
          <w:lang w:val="en-ID" w:eastAsia="en-ID"/>
        </w:rPr>
        <w:t>lintas</w:t>
      </w:r>
      <w:proofErr w:type="spellEnd"/>
      <w:r w:rsidRPr="004B63D9">
        <w:rPr>
          <w:b/>
          <w:bCs/>
          <w:sz w:val="24"/>
          <w:szCs w:val="24"/>
          <w:lang w:val="en-ID" w:eastAsia="en-ID"/>
        </w:rPr>
        <w:t xml:space="preserve"> router.</w:t>
      </w:r>
      <w:r w:rsidRPr="004B63D9">
        <w:rPr>
          <w:sz w:val="24"/>
          <w:szCs w:val="24"/>
          <w:lang w:val="en-ID" w:eastAsia="en-ID"/>
        </w:rPr>
        <w:t xml:space="preserve"> PC-B1 </w:t>
      </w:r>
      <w:proofErr w:type="spellStart"/>
      <w:r w:rsidRPr="004B63D9">
        <w:rPr>
          <w:sz w:val="24"/>
          <w:szCs w:val="24"/>
          <w:lang w:val="en-ID" w:eastAsia="en-ID"/>
        </w:rPr>
        <w:t>ke</w:t>
      </w:r>
      <w:proofErr w:type="spellEnd"/>
      <w:r w:rsidRPr="004B63D9">
        <w:rPr>
          <w:sz w:val="24"/>
          <w:szCs w:val="24"/>
          <w:lang w:val="en-ID" w:eastAsia="en-ID"/>
        </w:rPr>
        <w:t xml:space="preserve"> Router0 (</w:t>
      </w:r>
      <w:proofErr w:type="spellStart"/>
      <w:r w:rsidRPr="004B63D9">
        <w:rPr>
          <w:sz w:val="24"/>
          <w:szCs w:val="24"/>
          <w:lang w:val="en-ID" w:eastAsia="en-ID"/>
        </w:rPr>
        <w:t>Num</w:t>
      </w:r>
      <w:proofErr w:type="spellEnd"/>
      <w:r w:rsidRPr="004B63D9">
        <w:rPr>
          <w:sz w:val="24"/>
          <w:szCs w:val="24"/>
          <w:lang w:val="en-ID" w:eastAsia="en-ID"/>
        </w:rPr>
        <w:t xml:space="preserve"> 9) </w:t>
      </w:r>
      <w:proofErr w:type="spellStart"/>
      <w:r w:rsidRPr="004B63D9">
        <w:rPr>
          <w:sz w:val="24"/>
          <w:szCs w:val="24"/>
          <w:lang w:val="en-ID" w:eastAsia="en-ID"/>
        </w:rPr>
        <w:t>berhasil</w:t>
      </w:r>
      <w:proofErr w:type="spellEnd"/>
      <w:r w:rsidRPr="004B63D9">
        <w:rPr>
          <w:sz w:val="24"/>
          <w:szCs w:val="24"/>
          <w:lang w:val="en-ID" w:eastAsia="en-ID"/>
        </w:rPr>
        <w:t xml:space="preserve">. </w:t>
      </w:r>
      <w:proofErr w:type="spellStart"/>
      <w:r w:rsidRPr="004B63D9">
        <w:rPr>
          <w:sz w:val="24"/>
          <w:szCs w:val="24"/>
          <w:lang w:val="en-ID" w:eastAsia="en-ID"/>
        </w:rPr>
        <w:t>Pengujian</w:t>
      </w:r>
      <w:proofErr w:type="spellEnd"/>
      <w:r w:rsidRPr="004B63D9">
        <w:rPr>
          <w:sz w:val="24"/>
          <w:szCs w:val="24"/>
          <w:lang w:val="en-ID" w:eastAsia="en-ID"/>
        </w:rPr>
        <w:t xml:space="preserve"> </w:t>
      </w:r>
      <w:proofErr w:type="spellStart"/>
      <w:r w:rsidRPr="004B63D9">
        <w:rPr>
          <w:sz w:val="24"/>
          <w:szCs w:val="24"/>
          <w:lang w:val="en-ID" w:eastAsia="en-ID"/>
        </w:rPr>
        <w:t>utama</w:t>
      </w:r>
      <w:proofErr w:type="spellEnd"/>
      <w:r w:rsidRPr="004B63D9">
        <w:rPr>
          <w:sz w:val="24"/>
          <w:szCs w:val="24"/>
          <w:lang w:val="en-ID" w:eastAsia="en-ID"/>
        </w:rPr>
        <w:t xml:space="preserve"> PC-A3 </w:t>
      </w:r>
      <w:proofErr w:type="spellStart"/>
      <w:r w:rsidRPr="004B63D9">
        <w:rPr>
          <w:sz w:val="24"/>
          <w:szCs w:val="24"/>
          <w:lang w:val="en-ID" w:eastAsia="en-ID"/>
        </w:rPr>
        <w:t>ke</w:t>
      </w:r>
      <w:proofErr w:type="spellEnd"/>
      <w:r w:rsidRPr="004B63D9">
        <w:rPr>
          <w:sz w:val="24"/>
          <w:szCs w:val="24"/>
          <w:lang w:val="en-ID" w:eastAsia="en-ID"/>
        </w:rPr>
        <w:t xml:space="preserve"> PC-B1 (</w:t>
      </w:r>
      <w:proofErr w:type="spellStart"/>
      <w:r w:rsidRPr="004B63D9">
        <w:rPr>
          <w:sz w:val="24"/>
          <w:szCs w:val="24"/>
          <w:lang w:val="en-ID" w:eastAsia="en-ID"/>
        </w:rPr>
        <w:t>Num</w:t>
      </w:r>
      <w:proofErr w:type="spellEnd"/>
      <w:r w:rsidRPr="004B63D9">
        <w:rPr>
          <w:sz w:val="24"/>
          <w:szCs w:val="24"/>
          <w:lang w:val="en-ID" w:eastAsia="en-ID"/>
        </w:rPr>
        <w:t xml:space="preserve"> 10 dan 11) juga </w:t>
      </w:r>
      <w:proofErr w:type="spellStart"/>
      <w:r w:rsidRPr="004B63D9">
        <w:rPr>
          <w:sz w:val="24"/>
          <w:szCs w:val="24"/>
          <w:lang w:val="en-ID" w:eastAsia="en-ID"/>
        </w:rPr>
        <w:t>berstatus</w:t>
      </w:r>
      <w:proofErr w:type="spellEnd"/>
      <w:r w:rsidRPr="004B63D9">
        <w:rPr>
          <w:sz w:val="24"/>
          <w:szCs w:val="24"/>
          <w:lang w:val="en-ID" w:eastAsia="en-ID"/>
        </w:rPr>
        <w:t xml:space="preserve"> </w:t>
      </w:r>
      <w:r w:rsidRPr="004B63D9">
        <w:rPr>
          <w:b/>
          <w:bCs/>
          <w:sz w:val="24"/>
          <w:szCs w:val="24"/>
          <w:lang w:val="en-ID" w:eastAsia="en-ID"/>
        </w:rPr>
        <w:t>Successful</w:t>
      </w:r>
      <w:r w:rsidRPr="004B63D9">
        <w:rPr>
          <w:sz w:val="24"/>
          <w:szCs w:val="24"/>
          <w:lang w:val="en-ID" w:eastAsia="en-ID"/>
        </w:rPr>
        <w:t xml:space="preserve">. </w:t>
      </w:r>
      <w:proofErr w:type="spellStart"/>
      <w:r w:rsidRPr="004B63D9">
        <w:rPr>
          <w:sz w:val="24"/>
          <w:szCs w:val="24"/>
          <w:lang w:val="en-ID" w:eastAsia="en-ID"/>
        </w:rPr>
        <w:t>Dengan</w:t>
      </w:r>
      <w:proofErr w:type="spellEnd"/>
      <w:r w:rsidRPr="004B63D9">
        <w:rPr>
          <w:sz w:val="24"/>
          <w:szCs w:val="24"/>
          <w:lang w:val="en-ID" w:eastAsia="en-ID"/>
        </w:rPr>
        <w:t xml:space="preserve"> </w:t>
      </w:r>
      <w:proofErr w:type="spellStart"/>
      <w:r w:rsidRPr="004B63D9">
        <w:rPr>
          <w:sz w:val="24"/>
          <w:szCs w:val="24"/>
          <w:lang w:val="en-ID" w:eastAsia="en-ID"/>
        </w:rPr>
        <w:t>begitu</w:t>
      </w:r>
      <w:proofErr w:type="spellEnd"/>
      <w:r w:rsidRPr="004B63D9">
        <w:rPr>
          <w:sz w:val="24"/>
          <w:szCs w:val="24"/>
          <w:lang w:val="en-ID" w:eastAsia="en-ID"/>
        </w:rPr>
        <w:t xml:space="preserve"> </w:t>
      </w:r>
      <w:proofErr w:type="spellStart"/>
      <w:r w:rsidRPr="004B63D9">
        <w:rPr>
          <w:sz w:val="24"/>
          <w:szCs w:val="24"/>
          <w:lang w:val="en-ID" w:eastAsia="en-ID"/>
        </w:rPr>
        <w:t>paket</w:t>
      </w:r>
      <w:proofErr w:type="spellEnd"/>
      <w:r w:rsidRPr="004B63D9">
        <w:rPr>
          <w:sz w:val="24"/>
          <w:szCs w:val="24"/>
          <w:lang w:val="en-ID" w:eastAsia="en-ID"/>
        </w:rPr>
        <w:t xml:space="preserve"> </w:t>
      </w:r>
      <w:proofErr w:type="spellStart"/>
      <w:r w:rsidRPr="004B63D9">
        <w:rPr>
          <w:sz w:val="24"/>
          <w:szCs w:val="24"/>
          <w:lang w:val="en-ID" w:eastAsia="en-ID"/>
        </w:rPr>
        <w:t>dari</w:t>
      </w:r>
      <w:proofErr w:type="spellEnd"/>
      <w:r w:rsidRPr="004B63D9">
        <w:rPr>
          <w:sz w:val="24"/>
          <w:szCs w:val="24"/>
          <w:lang w:val="en-ID" w:eastAsia="en-ID"/>
        </w:rPr>
        <w:t xml:space="preserve"> LAN 1 </w:t>
      </w:r>
      <w:proofErr w:type="spellStart"/>
      <w:r w:rsidRPr="004B63D9">
        <w:rPr>
          <w:sz w:val="24"/>
          <w:szCs w:val="24"/>
          <w:lang w:val="en-ID" w:eastAsia="en-ID"/>
        </w:rPr>
        <w:t>ke</w:t>
      </w:r>
      <w:proofErr w:type="spellEnd"/>
      <w:r w:rsidRPr="004B63D9">
        <w:rPr>
          <w:sz w:val="24"/>
          <w:szCs w:val="24"/>
          <w:lang w:val="en-ID" w:eastAsia="en-ID"/>
        </w:rPr>
        <w:t xml:space="preserve"> LAN 2 </w:t>
      </w:r>
      <w:proofErr w:type="spellStart"/>
      <w:r w:rsidRPr="004B63D9">
        <w:rPr>
          <w:sz w:val="24"/>
          <w:szCs w:val="24"/>
          <w:lang w:val="en-ID" w:eastAsia="en-ID"/>
        </w:rPr>
        <w:t>berhasil</w:t>
      </w:r>
      <w:proofErr w:type="spellEnd"/>
      <w:r w:rsidRPr="004B63D9">
        <w:rPr>
          <w:sz w:val="24"/>
          <w:szCs w:val="24"/>
          <w:lang w:val="en-ID" w:eastAsia="en-ID"/>
        </w:rPr>
        <w:t xml:space="preserve"> </w:t>
      </w:r>
      <w:proofErr w:type="spellStart"/>
      <w:r w:rsidRPr="004B63D9">
        <w:rPr>
          <w:sz w:val="24"/>
          <w:szCs w:val="24"/>
          <w:lang w:val="en-ID" w:eastAsia="en-ID"/>
        </w:rPr>
        <w:t>melewati</w:t>
      </w:r>
      <w:proofErr w:type="spellEnd"/>
      <w:r w:rsidRPr="004B63D9">
        <w:rPr>
          <w:sz w:val="24"/>
          <w:szCs w:val="24"/>
          <w:lang w:val="en-ID" w:eastAsia="en-ID"/>
        </w:rPr>
        <w:t xml:space="preserve"> </w:t>
      </w:r>
      <w:proofErr w:type="spellStart"/>
      <w:r w:rsidRPr="004B63D9">
        <w:rPr>
          <w:sz w:val="24"/>
          <w:szCs w:val="24"/>
          <w:lang w:val="en-ID" w:eastAsia="en-ID"/>
        </w:rPr>
        <w:t>dua</w:t>
      </w:r>
      <w:proofErr w:type="spellEnd"/>
      <w:r w:rsidRPr="004B63D9">
        <w:rPr>
          <w:sz w:val="24"/>
          <w:szCs w:val="24"/>
          <w:lang w:val="en-ID" w:eastAsia="en-ID"/>
        </w:rPr>
        <w:t xml:space="preserve"> router, dan </w:t>
      </w:r>
      <w:proofErr w:type="spellStart"/>
      <w:r w:rsidRPr="004B63D9">
        <w:rPr>
          <w:sz w:val="24"/>
          <w:szCs w:val="24"/>
          <w:lang w:val="en-ID" w:eastAsia="en-ID"/>
        </w:rPr>
        <w:t>balasannya</w:t>
      </w:r>
      <w:proofErr w:type="spellEnd"/>
      <w:r w:rsidRPr="004B63D9">
        <w:rPr>
          <w:sz w:val="24"/>
          <w:szCs w:val="24"/>
          <w:lang w:val="en-ID" w:eastAsia="en-ID"/>
        </w:rPr>
        <w:t xml:space="preserve"> </w:t>
      </w:r>
      <w:proofErr w:type="spellStart"/>
      <w:r w:rsidRPr="004B63D9">
        <w:rPr>
          <w:sz w:val="24"/>
          <w:szCs w:val="24"/>
          <w:lang w:val="en-ID" w:eastAsia="en-ID"/>
        </w:rPr>
        <w:t>kembali</w:t>
      </w:r>
      <w:proofErr w:type="spellEnd"/>
      <w:r w:rsidRPr="004B63D9">
        <w:rPr>
          <w:sz w:val="24"/>
          <w:szCs w:val="24"/>
          <w:lang w:val="en-ID" w:eastAsia="en-ID"/>
        </w:rPr>
        <w:t xml:space="preserve"> </w:t>
      </w:r>
      <w:proofErr w:type="spellStart"/>
      <w:r w:rsidRPr="004B63D9">
        <w:rPr>
          <w:sz w:val="24"/>
          <w:szCs w:val="24"/>
          <w:lang w:val="en-ID" w:eastAsia="en-ID"/>
        </w:rPr>
        <w:t>dengan</w:t>
      </w:r>
      <w:proofErr w:type="spellEnd"/>
      <w:r w:rsidRPr="004B63D9">
        <w:rPr>
          <w:sz w:val="24"/>
          <w:szCs w:val="24"/>
          <w:lang w:val="en-ID" w:eastAsia="en-ID"/>
        </w:rPr>
        <w:t xml:space="preserve"> </w:t>
      </w:r>
      <w:proofErr w:type="spellStart"/>
      <w:r w:rsidRPr="004B63D9">
        <w:rPr>
          <w:sz w:val="24"/>
          <w:szCs w:val="24"/>
          <w:lang w:val="en-ID" w:eastAsia="en-ID"/>
        </w:rPr>
        <w:t>benar</w:t>
      </w:r>
      <w:proofErr w:type="spellEnd"/>
      <w:r w:rsidRPr="004B63D9">
        <w:rPr>
          <w:sz w:val="24"/>
          <w:szCs w:val="24"/>
          <w:lang w:val="en-ID" w:eastAsia="en-ID"/>
        </w:rPr>
        <w:t>.</w:t>
      </w:r>
    </w:p>
    <w:p w14:paraId="0DAE5EF1" w14:textId="6A70341E" w:rsidR="004B63D9" w:rsidRDefault="004B63D9" w:rsidP="004B63D9">
      <w:pPr>
        <w:spacing w:before="100" w:beforeAutospacing="1" w:after="100" w:afterAutospacing="1" w:line="360" w:lineRule="auto"/>
        <w:jc w:val="both"/>
        <w:rPr>
          <w:sz w:val="24"/>
          <w:szCs w:val="24"/>
          <w:lang w:val="en-ID" w:eastAsia="en-ID"/>
        </w:rPr>
      </w:pPr>
    </w:p>
    <w:p w14:paraId="6D8C5FA7" w14:textId="77777777" w:rsidR="004B63D9" w:rsidRPr="004B63D9" w:rsidRDefault="004B63D9" w:rsidP="004B63D9">
      <w:pPr>
        <w:spacing w:before="100" w:beforeAutospacing="1" w:after="100" w:afterAutospacing="1" w:line="360" w:lineRule="auto"/>
        <w:jc w:val="both"/>
        <w:rPr>
          <w:sz w:val="24"/>
          <w:szCs w:val="24"/>
          <w:lang w:val="en-ID" w:eastAsia="en-ID"/>
        </w:rPr>
      </w:pPr>
    </w:p>
    <w:p w14:paraId="1A00953D" w14:textId="77777777" w:rsidR="004B63D9" w:rsidRPr="004B63D9" w:rsidRDefault="004B63D9" w:rsidP="004B63D9">
      <w:pPr>
        <w:pStyle w:val="ListParagraph"/>
        <w:numPr>
          <w:ilvl w:val="0"/>
          <w:numId w:val="18"/>
        </w:numPr>
        <w:spacing w:before="100" w:beforeAutospacing="1" w:after="100" w:afterAutospacing="1" w:line="360" w:lineRule="auto"/>
        <w:jc w:val="both"/>
        <w:rPr>
          <w:sz w:val="24"/>
          <w:szCs w:val="24"/>
          <w:lang w:val="en-ID" w:eastAsia="en-ID"/>
        </w:rPr>
      </w:pPr>
      <w:r w:rsidRPr="004B63D9">
        <w:rPr>
          <w:b/>
          <w:bCs/>
          <w:sz w:val="24"/>
          <w:szCs w:val="24"/>
          <w:lang w:val="en-ID" w:eastAsia="en-ID"/>
        </w:rPr>
        <w:lastRenderedPageBreak/>
        <w:t xml:space="preserve">Alur </w:t>
      </w:r>
      <w:proofErr w:type="spellStart"/>
      <w:r w:rsidRPr="004B63D9">
        <w:rPr>
          <w:b/>
          <w:bCs/>
          <w:sz w:val="24"/>
          <w:szCs w:val="24"/>
          <w:lang w:val="en-ID" w:eastAsia="en-ID"/>
        </w:rPr>
        <w:t>pengiriman</w:t>
      </w:r>
      <w:proofErr w:type="spellEnd"/>
      <w:r w:rsidRPr="004B63D9">
        <w:rPr>
          <w:b/>
          <w:bCs/>
          <w:sz w:val="24"/>
          <w:szCs w:val="24"/>
          <w:lang w:val="en-ID" w:eastAsia="en-ID"/>
        </w:rPr>
        <w:t xml:space="preserve"> PC-A3 </w:t>
      </w:r>
      <w:proofErr w:type="spellStart"/>
      <w:r w:rsidRPr="004B63D9">
        <w:rPr>
          <w:b/>
          <w:bCs/>
          <w:sz w:val="24"/>
          <w:szCs w:val="24"/>
          <w:lang w:val="en-ID" w:eastAsia="en-ID"/>
        </w:rPr>
        <w:t>ke</w:t>
      </w:r>
      <w:proofErr w:type="spellEnd"/>
      <w:r w:rsidRPr="004B63D9">
        <w:rPr>
          <w:b/>
          <w:bCs/>
          <w:sz w:val="24"/>
          <w:szCs w:val="24"/>
          <w:lang w:val="en-ID" w:eastAsia="en-ID"/>
        </w:rPr>
        <w:t xml:space="preserve"> PC-B1:</w:t>
      </w:r>
    </w:p>
    <w:p w14:paraId="31BD49D9" w14:textId="77777777" w:rsidR="004B63D9" w:rsidRDefault="004B63D9" w:rsidP="004B63D9">
      <w:pPr>
        <w:pStyle w:val="ListParagraph"/>
        <w:numPr>
          <w:ilvl w:val="0"/>
          <w:numId w:val="19"/>
        </w:numPr>
        <w:spacing w:before="100" w:beforeAutospacing="1" w:after="100" w:afterAutospacing="1" w:line="360" w:lineRule="auto"/>
        <w:jc w:val="both"/>
        <w:rPr>
          <w:sz w:val="24"/>
          <w:szCs w:val="24"/>
          <w:lang w:val="en-ID" w:eastAsia="en-ID"/>
        </w:rPr>
      </w:pPr>
      <w:r w:rsidRPr="004B63D9">
        <w:rPr>
          <w:sz w:val="24"/>
          <w:szCs w:val="24"/>
          <w:lang w:val="en-ID" w:eastAsia="en-ID"/>
        </w:rPr>
        <w:t xml:space="preserve">PC-A3 </w:t>
      </w:r>
      <w:proofErr w:type="spellStart"/>
      <w:r w:rsidRPr="004B63D9">
        <w:rPr>
          <w:sz w:val="24"/>
          <w:szCs w:val="24"/>
          <w:lang w:val="en-ID" w:eastAsia="en-ID"/>
        </w:rPr>
        <w:t>menyadari</w:t>
      </w:r>
      <w:proofErr w:type="spellEnd"/>
      <w:r w:rsidRPr="004B63D9">
        <w:rPr>
          <w:sz w:val="24"/>
          <w:szCs w:val="24"/>
          <w:lang w:val="en-ID" w:eastAsia="en-ID"/>
        </w:rPr>
        <w:t xml:space="preserve"> </w:t>
      </w:r>
      <w:proofErr w:type="spellStart"/>
      <w:r w:rsidRPr="004B63D9">
        <w:rPr>
          <w:sz w:val="24"/>
          <w:szCs w:val="24"/>
          <w:lang w:val="en-ID" w:eastAsia="en-ID"/>
        </w:rPr>
        <w:t>bahwa</w:t>
      </w:r>
      <w:proofErr w:type="spellEnd"/>
      <w:r w:rsidRPr="004B63D9">
        <w:rPr>
          <w:sz w:val="24"/>
          <w:szCs w:val="24"/>
          <w:lang w:val="en-ID" w:eastAsia="en-ID"/>
        </w:rPr>
        <w:t xml:space="preserve"> </w:t>
      </w:r>
      <w:proofErr w:type="spellStart"/>
      <w:r w:rsidRPr="004B63D9">
        <w:rPr>
          <w:sz w:val="24"/>
          <w:szCs w:val="24"/>
          <w:lang w:val="en-ID" w:eastAsia="en-ID"/>
        </w:rPr>
        <w:t>tujuan</w:t>
      </w:r>
      <w:proofErr w:type="spellEnd"/>
      <w:r w:rsidRPr="004B63D9">
        <w:rPr>
          <w:sz w:val="24"/>
          <w:szCs w:val="24"/>
          <w:lang w:val="en-ID" w:eastAsia="en-ID"/>
        </w:rPr>
        <w:t xml:space="preserve"> </w:t>
      </w:r>
      <w:proofErr w:type="spellStart"/>
      <w:r w:rsidRPr="004B63D9">
        <w:rPr>
          <w:sz w:val="24"/>
          <w:szCs w:val="24"/>
          <w:lang w:val="en-ID" w:eastAsia="en-ID"/>
        </w:rPr>
        <w:t>berada</w:t>
      </w:r>
      <w:proofErr w:type="spellEnd"/>
      <w:r w:rsidRPr="004B63D9">
        <w:rPr>
          <w:sz w:val="24"/>
          <w:szCs w:val="24"/>
          <w:lang w:val="en-ID" w:eastAsia="en-ID"/>
        </w:rPr>
        <w:t xml:space="preserve"> di </w:t>
      </w:r>
      <w:proofErr w:type="spellStart"/>
      <w:r w:rsidRPr="004B63D9">
        <w:rPr>
          <w:sz w:val="24"/>
          <w:szCs w:val="24"/>
          <w:lang w:val="en-ID" w:eastAsia="en-ID"/>
        </w:rPr>
        <w:t>luar</w:t>
      </w:r>
      <w:proofErr w:type="spellEnd"/>
      <w:r w:rsidRPr="004B63D9">
        <w:rPr>
          <w:sz w:val="24"/>
          <w:szCs w:val="24"/>
          <w:lang w:val="en-ID" w:eastAsia="en-ID"/>
        </w:rPr>
        <w:t xml:space="preserve"> </w:t>
      </w:r>
      <w:proofErr w:type="spellStart"/>
      <w:r w:rsidRPr="004B63D9">
        <w:rPr>
          <w:sz w:val="24"/>
          <w:szCs w:val="24"/>
          <w:lang w:val="en-ID" w:eastAsia="en-ID"/>
        </w:rPr>
        <w:t>jaringan</w:t>
      </w:r>
      <w:proofErr w:type="spellEnd"/>
      <w:r w:rsidRPr="004B63D9">
        <w:rPr>
          <w:sz w:val="24"/>
          <w:szCs w:val="24"/>
          <w:lang w:val="en-ID" w:eastAsia="en-ID"/>
        </w:rPr>
        <w:t xml:space="preserve"> </w:t>
      </w:r>
      <w:proofErr w:type="spellStart"/>
      <w:r w:rsidRPr="004B63D9">
        <w:rPr>
          <w:sz w:val="24"/>
          <w:szCs w:val="24"/>
          <w:lang w:val="en-ID" w:eastAsia="en-ID"/>
        </w:rPr>
        <w:t>lokalnya</w:t>
      </w:r>
      <w:proofErr w:type="spellEnd"/>
      <w:r w:rsidRPr="004B63D9">
        <w:rPr>
          <w:sz w:val="24"/>
          <w:szCs w:val="24"/>
          <w:lang w:val="en-ID" w:eastAsia="en-ID"/>
        </w:rPr>
        <w:t xml:space="preserve"> (mask /24), </w:t>
      </w:r>
      <w:proofErr w:type="spellStart"/>
      <w:r w:rsidRPr="004B63D9">
        <w:rPr>
          <w:sz w:val="24"/>
          <w:szCs w:val="24"/>
          <w:lang w:val="en-ID" w:eastAsia="en-ID"/>
        </w:rPr>
        <w:t>sehingga</w:t>
      </w:r>
      <w:proofErr w:type="spellEnd"/>
      <w:r w:rsidRPr="004B63D9">
        <w:rPr>
          <w:sz w:val="24"/>
          <w:szCs w:val="24"/>
          <w:lang w:val="en-ID" w:eastAsia="en-ID"/>
        </w:rPr>
        <w:t xml:space="preserve"> frame </w:t>
      </w:r>
      <w:proofErr w:type="spellStart"/>
      <w:r w:rsidRPr="004B63D9">
        <w:rPr>
          <w:sz w:val="24"/>
          <w:szCs w:val="24"/>
          <w:lang w:val="en-ID" w:eastAsia="en-ID"/>
        </w:rPr>
        <w:t>dikirim</w:t>
      </w:r>
      <w:proofErr w:type="spellEnd"/>
      <w:r w:rsidRPr="004B63D9">
        <w:rPr>
          <w:sz w:val="24"/>
          <w:szCs w:val="24"/>
          <w:lang w:val="en-ID" w:eastAsia="en-ID"/>
        </w:rPr>
        <w:t xml:space="preserve"> </w:t>
      </w:r>
      <w:proofErr w:type="spellStart"/>
      <w:r w:rsidRPr="004B63D9">
        <w:rPr>
          <w:sz w:val="24"/>
          <w:szCs w:val="24"/>
          <w:lang w:val="en-ID" w:eastAsia="en-ID"/>
        </w:rPr>
        <w:t>ke</w:t>
      </w:r>
      <w:proofErr w:type="spellEnd"/>
      <w:r w:rsidRPr="004B63D9">
        <w:rPr>
          <w:sz w:val="24"/>
          <w:szCs w:val="24"/>
          <w:lang w:val="en-ID" w:eastAsia="en-ID"/>
        </w:rPr>
        <w:t xml:space="preserve"> default gateway 192.168.1.1 (Router0). </w:t>
      </w:r>
      <w:proofErr w:type="spellStart"/>
      <w:r w:rsidRPr="004B63D9">
        <w:rPr>
          <w:sz w:val="24"/>
          <w:szCs w:val="24"/>
          <w:lang w:val="en-ID" w:eastAsia="en-ID"/>
        </w:rPr>
        <w:t>Jika</w:t>
      </w:r>
      <w:proofErr w:type="spellEnd"/>
      <w:r w:rsidRPr="004B63D9">
        <w:rPr>
          <w:sz w:val="24"/>
          <w:szCs w:val="24"/>
          <w:lang w:val="en-ID" w:eastAsia="en-ID"/>
        </w:rPr>
        <w:t xml:space="preserve"> MAC gateway </w:t>
      </w:r>
      <w:proofErr w:type="spellStart"/>
      <w:r w:rsidRPr="004B63D9">
        <w:rPr>
          <w:sz w:val="24"/>
          <w:szCs w:val="24"/>
          <w:lang w:val="en-ID" w:eastAsia="en-ID"/>
        </w:rPr>
        <w:t>belum</w:t>
      </w:r>
      <w:proofErr w:type="spellEnd"/>
      <w:r w:rsidRPr="004B63D9">
        <w:rPr>
          <w:sz w:val="24"/>
          <w:szCs w:val="24"/>
          <w:lang w:val="en-ID" w:eastAsia="en-ID"/>
        </w:rPr>
        <w:t xml:space="preserve"> </w:t>
      </w:r>
      <w:proofErr w:type="spellStart"/>
      <w:r w:rsidRPr="004B63D9">
        <w:rPr>
          <w:sz w:val="24"/>
          <w:szCs w:val="24"/>
          <w:lang w:val="en-ID" w:eastAsia="en-ID"/>
        </w:rPr>
        <w:t>ada</w:t>
      </w:r>
      <w:proofErr w:type="spellEnd"/>
      <w:r w:rsidRPr="004B63D9">
        <w:rPr>
          <w:sz w:val="24"/>
          <w:szCs w:val="24"/>
          <w:lang w:val="en-ID" w:eastAsia="en-ID"/>
        </w:rPr>
        <w:t xml:space="preserve"> di ARP cache, PC-A3 </w:t>
      </w:r>
      <w:proofErr w:type="spellStart"/>
      <w:r w:rsidRPr="004B63D9">
        <w:rPr>
          <w:sz w:val="24"/>
          <w:szCs w:val="24"/>
          <w:lang w:val="en-ID" w:eastAsia="en-ID"/>
        </w:rPr>
        <w:t>lebih</w:t>
      </w:r>
      <w:proofErr w:type="spellEnd"/>
      <w:r w:rsidRPr="004B63D9">
        <w:rPr>
          <w:sz w:val="24"/>
          <w:szCs w:val="24"/>
          <w:lang w:val="en-ID" w:eastAsia="en-ID"/>
        </w:rPr>
        <w:t xml:space="preserve"> </w:t>
      </w:r>
      <w:proofErr w:type="spellStart"/>
      <w:r w:rsidRPr="004B63D9">
        <w:rPr>
          <w:sz w:val="24"/>
          <w:szCs w:val="24"/>
          <w:lang w:val="en-ID" w:eastAsia="en-ID"/>
        </w:rPr>
        <w:t>dulu</w:t>
      </w:r>
      <w:proofErr w:type="spellEnd"/>
      <w:r w:rsidRPr="004B63D9">
        <w:rPr>
          <w:sz w:val="24"/>
          <w:szCs w:val="24"/>
          <w:lang w:val="en-ID" w:eastAsia="en-ID"/>
        </w:rPr>
        <w:t xml:space="preserve"> </w:t>
      </w:r>
      <w:proofErr w:type="spellStart"/>
      <w:r w:rsidRPr="004B63D9">
        <w:rPr>
          <w:sz w:val="24"/>
          <w:szCs w:val="24"/>
          <w:lang w:val="en-ID" w:eastAsia="en-ID"/>
        </w:rPr>
        <w:t>melakukan</w:t>
      </w:r>
      <w:proofErr w:type="spellEnd"/>
      <w:r w:rsidRPr="004B63D9">
        <w:rPr>
          <w:sz w:val="24"/>
          <w:szCs w:val="24"/>
          <w:lang w:val="en-ID" w:eastAsia="en-ID"/>
        </w:rPr>
        <w:t xml:space="preserve"> ARP Request.</w:t>
      </w:r>
    </w:p>
    <w:p w14:paraId="3E4B588C" w14:textId="77777777" w:rsidR="004B63D9" w:rsidRDefault="004B63D9" w:rsidP="004B63D9">
      <w:pPr>
        <w:pStyle w:val="ListParagraph"/>
        <w:numPr>
          <w:ilvl w:val="0"/>
          <w:numId w:val="19"/>
        </w:numPr>
        <w:spacing w:before="100" w:beforeAutospacing="1" w:after="100" w:afterAutospacing="1" w:line="360" w:lineRule="auto"/>
        <w:jc w:val="both"/>
        <w:rPr>
          <w:sz w:val="24"/>
          <w:szCs w:val="24"/>
          <w:lang w:val="en-ID" w:eastAsia="en-ID"/>
        </w:rPr>
      </w:pPr>
      <w:r w:rsidRPr="004B63D9">
        <w:rPr>
          <w:sz w:val="24"/>
          <w:szCs w:val="24"/>
          <w:lang w:val="en-ID" w:eastAsia="en-ID"/>
        </w:rPr>
        <w:t xml:space="preserve">Router0 </w:t>
      </w:r>
      <w:proofErr w:type="spellStart"/>
      <w:r w:rsidRPr="004B63D9">
        <w:rPr>
          <w:sz w:val="24"/>
          <w:szCs w:val="24"/>
          <w:lang w:val="en-ID" w:eastAsia="en-ID"/>
        </w:rPr>
        <w:t>memeriksa</w:t>
      </w:r>
      <w:proofErr w:type="spellEnd"/>
      <w:r w:rsidRPr="004B63D9">
        <w:rPr>
          <w:sz w:val="24"/>
          <w:szCs w:val="24"/>
          <w:lang w:val="en-ID" w:eastAsia="en-ID"/>
        </w:rPr>
        <w:t xml:space="preserve"> routing table dan </w:t>
      </w:r>
      <w:proofErr w:type="spellStart"/>
      <w:r w:rsidRPr="004B63D9">
        <w:rPr>
          <w:sz w:val="24"/>
          <w:szCs w:val="24"/>
          <w:lang w:val="en-ID" w:eastAsia="en-ID"/>
        </w:rPr>
        <w:t>menemukan</w:t>
      </w:r>
      <w:proofErr w:type="spellEnd"/>
      <w:r w:rsidRPr="004B63D9">
        <w:rPr>
          <w:sz w:val="24"/>
          <w:szCs w:val="24"/>
          <w:lang w:val="en-ID" w:eastAsia="en-ID"/>
        </w:rPr>
        <w:t xml:space="preserve"> </w:t>
      </w:r>
      <w:proofErr w:type="spellStart"/>
      <w:r w:rsidRPr="004B63D9">
        <w:rPr>
          <w:sz w:val="24"/>
          <w:szCs w:val="24"/>
          <w:lang w:val="en-ID" w:eastAsia="en-ID"/>
        </w:rPr>
        <w:t>rute</w:t>
      </w:r>
      <w:proofErr w:type="spellEnd"/>
      <w:r w:rsidRPr="004B63D9">
        <w:rPr>
          <w:sz w:val="24"/>
          <w:szCs w:val="24"/>
          <w:lang w:val="en-ID" w:eastAsia="en-ID"/>
        </w:rPr>
        <w:t xml:space="preserve"> S </w:t>
      </w:r>
      <w:r w:rsidRPr="004B63D9">
        <w:rPr>
          <w:rFonts w:ascii="Courier New" w:hAnsi="Courier New" w:cs="Courier New"/>
          <w:lang w:val="en-ID" w:eastAsia="en-ID"/>
        </w:rPr>
        <w:t>192.168.2.0/24 via 192.168.3.2</w:t>
      </w:r>
      <w:r w:rsidRPr="004B63D9">
        <w:rPr>
          <w:sz w:val="24"/>
          <w:szCs w:val="24"/>
          <w:lang w:val="en-ID" w:eastAsia="en-ID"/>
        </w:rPr>
        <w:t xml:space="preserve">, </w:t>
      </w:r>
      <w:proofErr w:type="spellStart"/>
      <w:r w:rsidRPr="004B63D9">
        <w:rPr>
          <w:sz w:val="24"/>
          <w:szCs w:val="24"/>
          <w:lang w:val="en-ID" w:eastAsia="en-ID"/>
        </w:rPr>
        <w:t>lalu</w:t>
      </w:r>
      <w:proofErr w:type="spellEnd"/>
      <w:r w:rsidRPr="004B63D9">
        <w:rPr>
          <w:sz w:val="24"/>
          <w:szCs w:val="24"/>
          <w:lang w:val="en-ID" w:eastAsia="en-ID"/>
        </w:rPr>
        <w:t xml:space="preserve"> </w:t>
      </w:r>
      <w:proofErr w:type="spellStart"/>
      <w:r w:rsidRPr="004B63D9">
        <w:rPr>
          <w:sz w:val="24"/>
          <w:szCs w:val="24"/>
          <w:lang w:val="en-ID" w:eastAsia="en-ID"/>
        </w:rPr>
        <w:t>meneruskan</w:t>
      </w:r>
      <w:proofErr w:type="spellEnd"/>
      <w:r w:rsidRPr="004B63D9">
        <w:rPr>
          <w:sz w:val="24"/>
          <w:szCs w:val="24"/>
          <w:lang w:val="en-ID" w:eastAsia="en-ID"/>
        </w:rPr>
        <w:t xml:space="preserve"> </w:t>
      </w:r>
      <w:proofErr w:type="spellStart"/>
      <w:r w:rsidRPr="004B63D9">
        <w:rPr>
          <w:sz w:val="24"/>
          <w:szCs w:val="24"/>
          <w:lang w:val="en-ID" w:eastAsia="en-ID"/>
        </w:rPr>
        <w:t>paket</w:t>
      </w:r>
      <w:proofErr w:type="spellEnd"/>
      <w:r w:rsidRPr="004B63D9">
        <w:rPr>
          <w:sz w:val="24"/>
          <w:szCs w:val="24"/>
          <w:lang w:val="en-ID" w:eastAsia="en-ID"/>
        </w:rPr>
        <w:t xml:space="preserve"> </w:t>
      </w:r>
      <w:proofErr w:type="spellStart"/>
      <w:r w:rsidRPr="004B63D9">
        <w:rPr>
          <w:sz w:val="24"/>
          <w:szCs w:val="24"/>
          <w:lang w:val="en-ID" w:eastAsia="en-ID"/>
        </w:rPr>
        <w:t>lewat</w:t>
      </w:r>
      <w:proofErr w:type="spellEnd"/>
      <w:r w:rsidRPr="004B63D9">
        <w:rPr>
          <w:sz w:val="24"/>
          <w:szCs w:val="24"/>
          <w:lang w:val="en-ID" w:eastAsia="en-ID"/>
        </w:rPr>
        <w:t xml:space="preserve"> Gig0/1 </w:t>
      </w:r>
      <w:proofErr w:type="spellStart"/>
      <w:r w:rsidRPr="004B63D9">
        <w:rPr>
          <w:sz w:val="24"/>
          <w:szCs w:val="24"/>
          <w:lang w:val="en-ID" w:eastAsia="en-ID"/>
        </w:rPr>
        <w:t>ke</w:t>
      </w:r>
      <w:proofErr w:type="spellEnd"/>
      <w:r w:rsidRPr="004B63D9">
        <w:rPr>
          <w:sz w:val="24"/>
          <w:szCs w:val="24"/>
          <w:lang w:val="en-ID" w:eastAsia="en-ID"/>
        </w:rPr>
        <w:t xml:space="preserve"> Router1 (next-hop).</w:t>
      </w:r>
    </w:p>
    <w:p w14:paraId="28A164C0" w14:textId="77777777" w:rsidR="004B63D9" w:rsidRDefault="004B63D9" w:rsidP="004B63D9">
      <w:pPr>
        <w:pStyle w:val="ListParagraph"/>
        <w:numPr>
          <w:ilvl w:val="0"/>
          <w:numId w:val="19"/>
        </w:numPr>
        <w:spacing w:before="100" w:beforeAutospacing="1" w:after="100" w:afterAutospacing="1" w:line="360" w:lineRule="auto"/>
        <w:jc w:val="both"/>
        <w:rPr>
          <w:sz w:val="24"/>
          <w:szCs w:val="24"/>
          <w:lang w:val="en-ID" w:eastAsia="en-ID"/>
        </w:rPr>
      </w:pPr>
      <w:r w:rsidRPr="004B63D9">
        <w:rPr>
          <w:sz w:val="24"/>
          <w:szCs w:val="24"/>
          <w:lang w:val="en-ID" w:eastAsia="en-ID"/>
        </w:rPr>
        <w:t xml:space="preserve">Router1 </w:t>
      </w:r>
      <w:proofErr w:type="spellStart"/>
      <w:r w:rsidRPr="004B63D9">
        <w:rPr>
          <w:sz w:val="24"/>
          <w:szCs w:val="24"/>
          <w:lang w:val="en-ID" w:eastAsia="en-ID"/>
        </w:rPr>
        <w:t>mengenali</w:t>
      </w:r>
      <w:proofErr w:type="spellEnd"/>
      <w:r w:rsidRPr="004B63D9">
        <w:rPr>
          <w:sz w:val="24"/>
          <w:szCs w:val="24"/>
          <w:lang w:val="en-ID" w:eastAsia="en-ID"/>
        </w:rPr>
        <w:t xml:space="preserve"> 192.168.2.0/24 </w:t>
      </w:r>
      <w:proofErr w:type="spellStart"/>
      <w:r w:rsidRPr="004B63D9">
        <w:rPr>
          <w:sz w:val="24"/>
          <w:szCs w:val="24"/>
          <w:lang w:val="en-ID" w:eastAsia="en-ID"/>
        </w:rPr>
        <w:t>sebagai</w:t>
      </w:r>
      <w:proofErr w:type="spellEnd"/>
      <w:r w:rsidRPr="004B63D9">
        <w:rPr>
          <w:sz w:val="24"/>
          <w:szCs w:val="24"/>
          <w:lang w:val="en-ID" w:eastAsia="en-ID"/>
        </w:rPr>
        <w:t xml:space="preserve"> </w:t>
      </w:r>
      <w:proofErr w:type="spellStart"/>
      <w:r w:rsidRPr="004B63D9">
        <w:rPr>
          <w:sz w:val="24"/>
          <w:szCs w:val="24"/>
          <w:lang w:val="en-ID" w:eastAsia="en-ID"/>
        </w:rPr>
        <w:t>jaringan</w:t>
      </w:r>
      <w:proofErr w:type="spellEnd"/>
      <w:r w:rsidRPr="004B63D9">
        <w:rPr>
          <w:sz w:val="24"/>
          <w:szCs w:val="24"/>
          <w:lang w:val="en-ID" w:eastAsia="en-ID"/>
        </w:rPr>
        <w:t xml:space="preserve"> connected pada Gig0/0, </w:t>
      </w:r>
      <w:proofErr w:type="spellStart"/>
      <w:r w:rsidRPr="004B63D9">
        <w:rPr>
          <w:sz w:val="24"/>
          <w:szCs w:val="24"/>
          <w:lang w:val="en-ID" w:eastAsia="en-ID"/>
        </w:rPr>
        <w:t>melakukan</w:t>
      </w:r>
      <w:proofErr w:type="spellEnd"/>
      <w:r w:rsidRPr="004B63D9">
        <w:rPr>
          <w:sz w:val="24"/>
          <w:szCs w:val="24"/>
          <w:lang w:val="en-ID" w:eastAsia="en-ID"/>
        </w:rPr>
        <w:t xml:space="preserve"> ARP </w:t>
      </w:r>
      <w:proofErr w:type="spellStart"/>
      <w:r w:rsidRPr="004B63D9">
        <w:rPr>
          <w:sz w:val="24"/>
          <w:szCs w:val="24"/>
          <w:lang w:val="en-ID" w:eastAsia="en-ID"/>
        </w:rPr>
        <w:t>bila</w:t>
      </w:r>
      <w:proofErr w:type="spellEnd"/>
      <w:r w:rsidRPr="004B63D9">
        <w:rPr>
          <w:sz w:val="24"/>
          <w:szCs w:val="24"/>
          <w:lang w:val="en-ID" w:eastAsia="en-ID"/>
        </w:rPr>
        <w:t xml:space="preserve"> </w:t>
      </w:r>
      <w:proofErr w:type="spellStart"/>
      <w:r w:rsidRPr="004B63D9">
        <w:rPr>
          <w:sz w:val="24"/>
          <w:szCs w:val="24"/>
          <w:lang w:val="en-ID" w:eastAsia="en-ID"/>
        </w:rPr>
        <w:t>perlu</w:t>
      </w:r>
      <w:proofErr w:type="spellEnd"/>
      <w:r w:rsidRPr="004B63D9">
        <w:rPr>
          <w:sz w:val="24"/>
          <w:szCs w:val="24"/>
          <w:lang w:val="en-ID" w:eastAsia="en-ID"/>
        </w:rPr>
        <w:t xml:space="preserve">, </w:t>
      </w:r>
      <w:proofErr w:type="spellStart"/>
      <w:r w:rsidRPr="004B63D9">
        <w:rPr>
          <w:sz w:val="24"/>
          <w:szCs w:val="24"/>
          <w:lang w:val="en-ID" w:eastAsia="en-ID"/>
        </w:rPr>
        <w:t>lalu</w:t>
      </w:r>
      <w:proofErr w:type="spellEnd"/>
      <w:r w:rsidRPr="004B63D9">
        <w:rPr>
          <w:sz w:val="24"/>
          <w:szCs w:val="24"/>
          <w:lang w:val="en-ID" w:eastAsia="en-ID"/>
        </w:rPr>
        <w:t xml:space="preserve"> </w:t>
      </w:r>
      <w:proofErr w:type="spellStart"/>
      <w:r w:rsidRPr="004B63D9">
        <w:rPr>
          <w:sz w:val="24"/>
          <w:szCs w:val="24"/>
          <w:lang w:val="en-ID" w:eastAsia="en-ID"/>
        </w:rPr>
        <w:t>mengirim</w:t>
      </w:r>
      <w:proofErr w:type="spellEnd"/>
      <w:r w:rsidRPr="004B63D9">
        <w:rPr>
          <w:sz w:val="24"/>
          <w:szCs w:val="24"/>
          <w:lang w:val="en-ID" w:eastAsia="en-ID"/>
        </w:rPr>
        <w:t xml:space="preserve"> frame </w:t>
      </w:r>
      <w:proofErr w:type="spellStart"/>
      <w:r w:rsidRPr="004B63D9">
        <w:rPr>
          <w:sz w:val="24"/>
          <w:szCs w:val="24"/>
          <w:lang w:val="en-ID" w:eastAsia="en-ID"/>
        </w:rPr>
        <w:t>ke</w:t>
      </w:r>
      <w:proofErr w:type="spellEnd"/>
      <w:r w:rsidRPr="004B63D9">
        <w:rPr>
          <w:sz w:val="24"/>
          <w:szCs w:val="24"/>
          <w:lang w:val="en-ID" w:eastAsia="en-ID"/>
        </w:rPr>
        <w:t xml:space="preserve"> PC-B1.</w:t>
      </w:r>
    </w:p>
    <w:p w14:paraId="4718C253" w14:textId="536018B9" w:rsidR="004B63D9" w:rsidRPr="004B63D9" w:rsidRDefault="004B63D9" w:rsidP="004B63D9">
      <w:pPr>
        <w:pStyle w:val="ListParagraph"/>
        <w:numPr>
          <w:ilvl w:val="0"/>
          <w:numId w:val="19"/>
        </w:numPr>
        <w:spacing w:before="100" w:beforeAutospacing="1" w:after="100" w:afterAutospacing="1" w:line="360" w:lineRule="auto"/>
        <w:jc w:val="both"/>
        <w:rPr>
          <w:sz w:val="24"/>
          <w:szCs w:val="24"/>
          <w:lang w:val="en-ID" w:eastAsia="en-ID"/>
        </w:rPr>
      </w:pPr>
      <w:r w:rsidRPr="004B63D9">
        <w:rPr>
          <w:sz w:val="24"/>
          <w:szCs w:val="24"/>
          <w:lang w:val="en-ID" w:eastAsia="en-ID"/>
        </w:rPr>
        <w:t xml:space="preserve">Echo Reply </w:t>
      </w:r>
      <w:proofErr w:type="spellStart"/>
      <w:r w:rsidRPr="004B63D9">
        <w:rPr>
          <w:sz w:val="24"/>
          <w:szCs w:val="24"/>
          <w:lang w:val="en-ID" w:eastAsia="en-ID"/>
        </w:rPr>
        <w:t>dikirim</w:t>
      </w:r>
      <w:proofErr w:type="spellEnd"/>
      <w:r w:rsidRPr="004B63D9">
        <w:rPr>
          <w:sz w:val="24"/>
          <w:szCs w:val="24"/>
          <w:lang w:val="en-ID" w:eastAsia="en-ID"/>
        </w:rPr>
        <w:t xml:space="preserve"> PC-B1 </w:t>
      </w:r>
      <w:proofErr w:type="spellStart"/>
      <w:r w:rsidRPr="004B63D9">
        <w:rPr>
          <w:sz w:val="24"/>
          <w:szCs w:val="24"/>
          <w:lang w:val="en-ID" w:eastAsia="en-ID"/>
        </w:rPr>
        <w:t>ke</w:t>
      </w:r>
      <w:proofErr w:type="spellEnd"/>
      <w:r w:rsidRPr="004B63D9">
        <w:rPr>
          <w:sz w:val="24"/>
          <w:szCs w:val="24"/>
          <w:lang w:val="en-ID" w:eastAsia="en-ID"/>
        </w:rPr>
        <w:t xml:space="preserve"> gateway 192.168.2.1 (Router1). Router1 </w:t>
      </w:r>
      <w:proofErr w:type="spellStart"/>
      <w:r w:rsidRPr="004B63D9">
        <w:rPr>
          <w:sz w:val="24"/>
          <w:szCs w:val="24"/>
          <w:lang w:val="en-ID" w:eastAsia="en-ID"/>
        </w:rPr>
        <w:t>memakai</w:t>
      </w:r>
      <w:proofErr w:type="spellEnd"/>
      <w:r w:rsidRPr="004B63D9">
        <w:rPr>
          <w:sz w:val="24"/>
          <w:szCs w:val="24"/>
          <w:lang w:val="en-ID" w:eastAsia="en-ID"/>
        </w:rPr>
        <w:t xml:space="preserve"> static route </w:t>
      </w:r>
      <w:r w:rsidRPr="004B63D9">
        <w:rPr>
          <w:rFonts w:ascii="Courier New" w:hAnsi="Courier New" w:cs="Courier New"/>
          <w:lang w:val="en-ID" w:eastAsia="en-ID"/>
        </w:rPr>
        <w:t>192.168.1.0/24 via 192.168.3.1</w:t>
      </w:r>
      <w:r w:rsidRPr="004B63D9">
        <w:rPr>
          <w:sz w:val="24"/>
          <w:szCs w:val="24"/>
          <w:lang w:val="en-ID" w:eastAsia="en-ID"/>
        </w:rPr>
        <w:t xml:space="preserve"> dan Router0 </w:t>
      </w:r>
      <w:proofErr w:type="spellStart"/>
      <w:r w:rsidRPr="004B63D9">
        <w:rPr>
          <w:sz w:val="24"/>
          <w:szCs w:val="24"/>
          <w:lang w:val="en-ID" w:eastAsia="en-ID"/>
        </w:rPr>
        <w:t>meneruskannya</w:t>
      </w:r>
      <w:proofErr w:type="spellEnd"/>
      <w:r w:rsidRPr="004B63D9">
        <w:rPr>
          <w:sz w:val="24"/>
          <w:szCs w:val="24"/>
          <w:lang w:val="en-ID" w:eastAsia="en-ID"/>
        </w:rPr>
        <w:t xml:space="preserve"> </w:t>
      </w:r>
      <w:proofErr w:type="spellStart"/>
      <w:r w:rsidRPr="004B63D9">
        <w:rPr>
          <w:sz w:val="24"/>
          <w:szCs w:val="24"/>
          <w:lang w:val="en-ID" w:eastAsia="en-ID"/>
        </w:rPr>
        <w:t>ke</w:t>
      </w:r>
      <w:proofErr w:type="spellEnd"/>
      <w:r w:rsidRPr="004B63D9">
        <w:rPr>
          <w:sz w:val="24"/>
          <w:szCs w:val="24"/>
          <w:lang w:val="en-ID" w:eastAsia="en-ID"/>
        </w:rPr>
        <w:t xml:space="preserve"> PC-A3.</w:t>
      </w:r>
    </w:p>
    <w:p w14:paraId="1BE3BB61" w14:textId="77777777" w:rsidR="004B63D9" w:rsidRPr="004B63D9" w:rsidRDefault="004B63D9" w:rsidP="004B63D9">
      <w:pPr>
        <w:spacing w:before="100" w:beforeAutospacing="1" w:after="100" w:afterAutospacing="1" w:line="360" w:lineRule="auto"/>
        <w:ind w:left="851"/>
        <w:jc w:val="both"/>
        <w:rPr>
          <w:sz w:val="24"/>
          <w:szCs w:val="24"/>
          <w:lang w:val="en-ID" w:eastAsia="en-ID"/>
        </w:rPr>
      </w:pPr>
      <w:r w:rsidRPr="004B63D9">
        <w:rPr>
          <w:sz w:val="24"/>
          <w:szCs w:val="24"/>
          <w:lang w:val="en-ID" w:eastAsia="en-ID"/>
        </w:rPr>
        <w:t xml:space="preserve">Alamat IP </w:t>
      </w:r>
      <w:proofErr w:type="spellStart"/>
      <w:r w:rsidRPr="004B63D9">
        <w:rPr>
          <w:sz w:val="24"/>
          <w:szCs w:val="24"/>
          <w:lang w:val="en-ID" w:eastAsia="en-ID"/>
        </w:rPr>
        <w:t>sumber</w:t>
      </w:r>
      <w:proofErr w:type="spellEnd"/>
      <w:r w:rsidRPr="004B63D9">
        <w:rPr>
          <w:sz w:val="24"/>
          <w:szCs w:val="24"/>
          <w:lang w:val="en-ID" w:eastAsia="en-ID"/>
        </w:rPr>
        <w:t xml:space="preserve"> dan </w:t>
      </w:r>
      <w:proofErr w:type="spellStart"/>
      <w:r w:rsidRPr="004B63D9">
        <w:rPr>
          <w:sz w:val="24"/>
          <w:szCs w:val="24"/>
          <w:lang w:val="en-ID" w:eastAsia="en-ID"/>
        </w:rPr>
        <w:t>tujuan</w:t>
      </w:r>
      <w:proofErr w:type="spellEnd"/>
      <w:r w:rsidRPr="004B63D9">
        <w:rPr>
          <w:sz w:val="24"/>
          <w:szCs w:val="24"/>
          <w:lang w:val="en-ID" w:eastAsia="en-ID"/>
        </w:rPr>
        <w:t xml:space="preserve"> </w:t>
      </w:r>
      <w:proofErr w:type="spellStart"/>
      <w:r w:rsidRPr="004B63D9">
        <w:rPr>
          <w:sz w:val="24"/>
          <w:szCs w:val="24"/>
          <w:lang w:val="en-ID" w:eastAsia="en-ID"/>
        </w:rPr>
        <w:t>tidak</w:t>
      </w:r>
      <w:proofErr w:type="spellEnd"/>
      <w:r w:rsidRPr="004B63D9">
        <w:rPr>
          <w:sz w:val="24"/>
          <w:szCs w:val="24"/>
          <w:lang w:val="en-ID" w:eastAsia="en-ID"/>
        </w:rPr>
        <w:t xml:space="preserve"> </w:t>
      </w:r>
      <w:proofErr w:type="spellStart"/>
      <w:r w:rsidRPr="004B63D9">
        <w:rPr>
          <w:sz w:val="24"/>
          <w:szCs w:val="24"/>
          <w:lang w:val="en-ID" w:eastAsia="en-ID"/>
        </w:rPr>
        <w:t>berubah</w:t>
      </w:r>
      <w:proofErr w:type="spellEnd"/>
      <w:r w:rsidRPr="004B63D9">
        <w:rPr>
          <w:sz w:val="24"/>
          <w:szCs w:val="24"/>
          <w:lang w:val="en-ID" w:eastAsia="en-ID"/>
        </w:rPr>
        <w:t xml:space="preserve"> </w:t>
      </w:r>
      <w:proofErr w:type="spellStart"/>
      <w:r w:rsidRPr="004B63D9">
        <w:rPr>
          <w:sz w:val="24"/>
          <w:szCs w:val="24"/>
          <w:lang w:val="en-ID" w:eastAsia="en-ID"/>
        </w:rPr>
        <w:t>selama</w:t>
      </w:r>
      <w:proofErr w:type="spellEnd"/>
      <w:r w:rsidRPr="004B63D9">
        <w:rPr>
          <w:sz w:val="24"/>
          <w:szCs w:val="24"/>
          <w:lang w:val="en-ID" w:eastAsia="en-ID"/>
        </w:rPr>
        <w:t xml:space="preserve"> </w:t>
      </w:r>
      <w:proofErr w:type="spellStart"/>
      <w:r w:rsidRPr="004B63D9">
        <w:rPr>
          <w:sz w:val="24"/>
          <w:szCs w:val="24"/>
          <w:lang w:val="en-ID" w:eastAsia="en-ID"/>
        </w:rPr>
        <w:t>perjalanan</w:t>
      </w:r>
      <w:proofErr w:type="spellEnd"/>
      <w:r w:rsidRPr="004B63D9">
        <w:rPr>
          <w:sz w:val="24"/>
          <w:szCs w:val="24"/>
          <w:lang w:val="en-ID" w:eastAsia="en-ID"/>
        </w:rPr>
        <w:t xml:space="preserve">, </w:t>
      </w:r>
      <w:proofErr w:type="spellStart"/>
      <w:r w:rsidRPr="004B63D9">
        <w:rPr>
          <w:sz w:val="24"/>
          <w:szCs w:val="24"/>
          <w:lang w:val="en-ID" w:eastAsia="en-ID"/>
        </w:rPr>
        <w:t>sedangkan</w:t>
      </w:r>
      <w:proofErr w:type="spellEnd"/>
      <w:r w:rsidRPr="004B63D9">
        <w:rPr>
          <w:sz w:val="24"/>
          <w:szCs w:val="24"/>
          <w:lang w:val="en-ID" w:eastAsia="en-ID"/>
        </w:rPr>
        <w:t xml:space="preserve"> header Layer 2 (</w:t>
      </w:r>
      <w:proofErr w:type="spellStart"/>
      <w:r w:rsidRPr="004B63D9">
        <w:rPr>
          <w:sz w:val="24"/>
          <w:szCs w:val="24"/>
          <w:lang w:val="en-ID" w:eastAsia="en-ID"/>
        </w:rPr>
        <w:t>alamat</w:t>
      </w:r>
      <w:proofErr w:type="spellEnd"/>
      <w:r w:rsidRPr="004B63D9">
        <w:rPr>
          <w:sz w:val="24"/>
          <w:szCs w:val="24"/>
          <w:lang w:val="en-ID" w:eastAsia="en-ID"/>
        </w:rPr>
        <w:t xml:space="preserve"> MAC) </w:t>
      </w:r>
      <w:proofErr w:type="spellStart"/>
      <w:r w:rsidRPr="004B63D9">
        <w:rPr>
          <w:sz w:val="24"/>
          <w:szCs w:val="24"/>
          <w:lang w:val="en-ID" w:eastAsia="en-ID"/>
        </w:rPr>
        <w:t>diganti</w:t>
      </w:r>
      <w:proofErr w:type="spellEnd"/>
      <w:r w:rsidRPr="004B63D9">
        <w:rPr>
          <w:sz w:val="24"/>
          <w:szCs w:val="24"/>
          <w:lang w:val="en-ID" w:eastAsia="en-ID"/>
        </w:rPr>
        <w:t xml:space="preserve"> pada </w:t>
      </w:r>
      <w:proofErr w:type="spellStart"/>
      <w:r w:rsidRPr="004B63D9">
        <w:rPr>
          <w:sz w:val="24"/>
          <w:szCs w:val="24"/>
          <w:lang w:val="en-ID" w:eastAsia="en-ID"/>
        </w:rPr>
        <w:t>setiap</w:t>
      </w:r>
      <w:proofErr w:type="spellEnd"/>
      <w:r w:rsidRPr="004B63D9">
        <w:rPr>
          <w:sz w:val="24"/>
          <w:szCs w:val="24"/>
          <w:lang w:val="en-ID" w:eastAsia="en-ID"/>
        </w:rPr>
        <w:t xml:space="preserve"> </w:t>
      </w:r>
      <w:proofErr w:type="spellStart"/>
      <w:r w:rsidRPr="004B63D9">
        <w:rPr>
          <w:sz w:val="24"/>
          <w:szCs w:val="24"/>
          <w:lang w:val="en-ID" w:eastAsia="en-ID"/>
        </w:rPr>
        <w:t>segmen</w:t>
      </w:r>
      <w:proofErr w:type="spellEnd"/>
      <w:r w:rsidRPr="004B63D9">
        <w:rPr>
          <w:sz w:val="24"/>
          <w:szCs w:val="24"/>
          <w:lang w:val="en-ID" w:eastAsia="en-ID"/>
        </w:rPr>
        <w:t xml:space="preserve"> oleh router. TTL </w:t>
      </w:r>
      <w:proofErr w:type="spellStart"/>
      <w:r w:rsidRPr="004B63D9">
        <w:rPr>
          <w:sz w:val="24"/>
          <w:szCs w:val="24"/>
          <w:lang w:val="en-ID" w:eastAsia="en-ID"/>
        </w:rPr>
        <w:t>berkurang</w:t>
      </w:r>
      <w:proofErr w:type="spellEnd"/>
      <w:r w:rsidRPr="004B63D9">
        <w:rPr>
          <w:sz w:val="24"/>
          <w:szCs w:val="24"/>
          <w:lang w:val="en-ID" w:eastAsia="en-ID"/>
        </w:rPr>
        <w:t xml:space="preserve"> </w:t>
      </w:r>
      <w:proofErr w:type="spellStart"/>
      <w:r w:rsidRPr="004B63D9">
        <w:rPr>
          <w:sz w:val="24"/>
          <w:szCs w:val="24"/>
          <w:lang w:val="en-ID" w:eastAsia="en-ID"/>
        </w:rPr>
        <w:t>satu</w:t>
      </w:r>
      <w:proofErr w:type="spellEnd"/>
      <w:r w:rsidRPr="004B63D9">
        <w:rPr>
          <w:sz w:val="24"/>
          <w:szCs w:val="24"/>
          <w:lang w:val="en-ID" w:eastAsia="en-ID"/>
        </w:rPr>
        <w:t xml:space="preserve"> pada </w:t>
      </w:r>
      <w:proofErr w:type="spellStart"/>
      <w:r w:rsidRPr="004B63D9">
        <w:rPr>
          <w:sz w:val="24"/>
          <w:szCs w:val="24"/>
          <w:lang w:val="en-ID" w:eastAsia="en-ID"/>
        </w:rPr>
        <w:t>setiap</w:t>
      </w:r>
      <w:proofErr w:type="spellEnd"/>
      <w:r w:rsidRPr="004B63D9">
        <w:rPr>
          <w:sz w:val="24"/>
          <w:szCs w:val="24"/>
          <w:lang w:val="en-ID" w:eastAsia="en-ID"/>
        </w:rPr>
        <w:t xml:space="preserve"> router yang </w:t>
      </w:r>
      <w:proofErr w:type="spellStart"/>
      <w:r w:rsidRPr="004B63D9">
        <w:rPr>
          <w:sz w:val="24"/>
          <w:szCs w:val="24"/>
          <w:lang w:val="en-ID" w:eastAsia="en-ID"/>
        </w:rPr>
        <w:t>dilewati</w:t>
      </w:r>
      <w:proofErr w:type="spellEnd"/>
      <w:r w:rsidRPr="004B63D9">
        <w:rPr>
          <w:sz w:val="24"/>
          <w:szCs w:val="24"/>
          <w:lang w:val="en-ID" w:eastAsia="en-ID"/>
        </w:rPr>
        <w:t xml:space="preserve">, </w:t>
      </w:r>
      <w:proofErr w:type="spellStart"/>
      <w:r w:rsidRPr="004B63D9">
        <w:rPr>
          <w:sz w:val="24"/>
          <w:szCs w:val="24"/>
          <w:lang w:val="en-ID" w:eastAsia="en-ID"/>
        </w:rPr>
        <w:t>sehingga</w:t>
      </w:r>
      <w:proofErr w:type="spellEnd"/>
      <w:r w:rsidRPr="004B63D9">
        <w:rPr>
          <w:sz w:val="24"/>
          <w:szCs w:val="24"/>
          <w:lang w:val="en-ID" w:eastAsia="en-ID"/>
        </w:rPr>
        <w:t xml:space="preserve"> </w:t>
      </w:r>
      <w:proofErr w:type="spellStart"/>
      <w:r w:rsidRPr="004B63D9">
        <w:rPr>
          <w:sz w:val="24"/>
          <w:szCs w:val="24"/>
          <w:lang w:val="en-ID" w:eastAsia="en-ID"/>
        </w:rPr>
        <w:t>secara</w:t>
      </w:r>
      <w:proofErr w:type="spellEnd"/>
      <w:r w:rsidRPr="004B63D9">
        <w:rPr>
          <w:sz w:val="24"/>
          <w:szCs w:val="24"/>
          <w:lang w:val="en-ID" w:eastAsia="en-ID"/>
        </w:rPr>
        <w:t xml:space="preserve"> </w:t>
      </w:r>
      <w:proofErr w:type="spellStart"/>
      <w:r w:rsidRPr="004B63D9">
        <w:rPr>
          <w:sz w:val="24"/>
          <w:szCs w:val="24"/>
          <w:lang w:val="en-ID" w:eastAsia="en-ID"/>
        </w:rPr>
        <w:t>teori</w:t>
      </w:r>
      <w:proofErr w:type="spellEnd"/>
      <w:r w:rsidRPr="004B63D9">
        <w:rPr>
          <w:sz w:val="24"/>
          <w:szCs w:val="24"/>
          <w:lang w:val="en-ID" w:eastAsia="en-ID"/>
        </w:rPr>
        <w:t xml:space="preserve"> </w:t>
      </w:r>
      <w:proofErr w:type="spellStart"/>
      <w:r w:rsidRPr="004B63D9">
        <w:rPr>
          <w:sz w:val="24"/>
          <w:szCs w:val="24"/>
          <w:lang w:val="en-ID" w:eastAsia="en-ID"/>
        </w:rPr>
        <w:t>bernilai</w:t>
      </w:r>
      <w:proofErr w:type="spellEnd"/>
      <w:r w:rsidRPr="004B63D9">
        <w:rPr>
          <w:sz w:val="24"/>
          <w:szCs w:val="24"/>
          <w:lang w:val="en-ID" w:eastAsia="en-ID"/>
        </w:rPr>
        <w:t xml:space="preserve"> 126 </w:t>
      </w:r>
      <w:proofErr w:type="spellStart"/>
      <w:r w:rsidRPr="004B63D9">
        <w:rPr>
          <w:sz w:val="24"/>
          <w:szCs w:val="24"/>
          <w:lang w:val="en-ID" w:eastAsia="en-ID"/>
        </w:rPr>
        <w:t>dari</w:t>
      </w:r>
      <w:proofErr w:type="spellEnd"/>
      <w:r w:rsidRPr="004B63D9">
        <w:rPr>
          <w:sz w:val="24"/>
          <w:szCs w:val="24"/>
          <w:lang w:val="en-ID" w:eastAsia="en-ID"/>
        </w:rPr>
        <w:t xml:space="preserve"> TTL </w:t>
      </w:r>
      <w:proofErr w:type="spellStart"/>
      <w:r w:rsidRPr="004B63D9">
        <w:rPr>
          <w:sz w:val="24"/>
          <w:szCs w:val="24"/>
          <w:lang w:val="en-ID" w:eastAsia="en-ID"/>
        </w:rPr>
        <w:t>awal</w:t>
      </w:r>
      <w:proofErr w:type="spellEnd"/>
      <w:r w:rsidRPr="004B63D9">
        <w:rPr>
          <w:sz w:val="24"/>
          <w:szCs w:val="24"/>
          <w:lang w:val="en-ID" w:eastAsia="en-ID"/>
        </w:rPr>
        <w:t xml:space="preserve"> 128 </w:t>
      </w:r>
      <w:proofErr w:type="spellStart"/>
      <w:r w:rsidRPr="004B63D9">
        <w:rPr>
          <w:sz w:val="24"/>
          <w:szCs w:val="24"/>
          <w:lang w:val="en-ID" w:eastAsia="en-ID"/>
        </w:rPr>
        <w:t>karena</w:t>
      </w:r>
      <w:proofErr w:type="spellEnd"/>
      <w:r w:rsidRPr="004B63D9">
        <w:rPr>
          <w:sz w:val="24"/>
          <w:szCs w:val="24"/>
          <w:lang w:val="en-ID" w:eastAsia="en-ID"/>
        </w:rPr>
        <w:t xml:space="preserve"> </w:t>
      </w:r>
      <w:proofErr w:type="spellStart"/>
      <w:r w:rsidRPr="004B63D9">
        <w:rPr>
          <w:sz w:val="24"/>
          <w:szCs w:val="24"/>
          <w:lang w:val="en-ID" w:eastAsia="en-ID"/>
        </w:rPr>
        <w:t>melewati</w:t>
      </w:r>
      <w:proofErr w:type="spellEnd"/>
      <w:r w:rsidRPr="004B63D9">
        <w:rPr>
          <w:sz w:val="24"/>
          <w:szCs w:val="24"/>
          <w:lang w:val="en-ID" w:eastAsia="en-ID"/>
        </w:rPr>
        <w:t xml:space="preserve"> </w:t>
      </w:r>
      <w:proofErr w:type="spellStart"/>
      <w:r w:rsidRPr="004B63D9">
        <w:rPr>
          <w:sz w:val="24"/>
          <w:szCs w:val="24"/>
          <w:lang w:val="en-ID" w:eastAsia="en-ID"/>
        </w:rPr>
        <w:t>dua</w:t>
      </w:r>
      <w:proofErr w:type="spellEnd"/>
      <w:r w:rsidRPr="004B63D9">
        <w:rPr>
          <w:sz w:val="24"/>
          <w:szCs w:val="24"/>
          <w:lang w:val="en-ID" w:eastAsia="en-ID"/>
        </w:rPr>
        <w:t xml:space="preserve"> router.</w:t>
      </w:r>
    </w:p>
    <w:p w14:paraId="0C2B86E2" w14:textId="7CE2317D" w:rsidR="004B63D9" w:rsidRDefault="004B63D9" w:rsidP="001C7159">
      <w:pPr>
        <w:pStyle w:val="ListParagraph"/>
        <w:spacing w:before="62" w:line="360" w:lineRule="auto"/>
        <w:ind w:left="851" w:right="46"/>
        <w:jc w:val="both"/>
        <w:rPr>
          <w:sz w:val="24"/>
          <w:szCs w:val="24"/>
          <w:lang w:val="id-ID"/>
        </w:rPr>
      </w:pPr>
    </w:p>
    <w:p w14:paraId="72776725" w14:textId="77777777" w:rsidR="00171A34" w:rsidRPr="00171A34" w:rsidRDefault="00171A34" w:rsidP="00171A34">
      <w:pPr>
        <w:pStyle w:val="ListParagraph"/>
        <w:spacing w:before="62" w:line="360" w:lineRule="auto"/>
        <w:ind w:left="851" w:right="46"/>
        <w:jc w:val="both"/>
        <w:rPr>
          <w:b/>
          <w:sz w:val="24"/>
          <w:szCs w:val="24"/>
          <w:lang w:val="id-ID"/>
        </w:rPr>
      </w:pPr>
      <w:r w:rsidRPr="00171A34">
        <w:rPr>
          <w:b/>
          <w:sz w:val="24"/>
          <w:szCs w:val="24"/>
          <w:lang w:val="id-ID"/>
        </w:rPr>
        <w:t>Kesimpulan</w:t>
      </w:r>
    </w:p>
    <w:p w14:paraId="123D7F08" w14:textId="624BE4DE" w:rsidR="00171A34" w:rsidRPr="00171A34" w:rsidRDefault="00171A34" w:rsidP="00171A34">
      <w:pPr>
        <w:pStyle w:val="ListParagraph"/>
        <w:spacing w:before="62" w:line="360" w:lineRule="auto"/>
        <w:ind w:left="851" w:right="46"/>
        <w:jc w:val="both"/>
        <w:rPr>
          <w:sz w:val="24"/>
          <w:szCs w:val="24"/>
          <w:lang w:val="id-ID"/>
        </w:rPr>
      </w:pPr>
      <w:r>
        <w:rPr>
          <w:sz w:val="24"/>
          <w:szCs w:val="24"/>
          <w:lang w:val="id-ID"/>
        </w:rPr>
        <w:tab/>
      </w:r>
      <w:r w:rsidRPr="00171A34">
        <w:rPr>
          <w:sz w:val="24"/>
          <w:szCs w:val="24"/>
          <w:lang w:val="id-ID"/>
        </w:rPr>
        <w:t>Berdasarkan simulasi IP Routing pada Cisco Packet Tracer, komunikasi antar-subnet memerlukan router sebagai penghubung dan default gateway yang benar pada setiap PC. Pada Soal 1, satu router sudah cukup menghubungkan LAN 192.168.1.0/24 dan 192.168.2.0/24 karena kedua jaringan terhubung langsung sehingga muncul sebagai rute connected pada routing table dan static route tidak diperlukan.</w:t>
      </w:r>
      <w:r>
        <w:rPr>
          <w:sz w:val="24"/>
          <w:szCs w:val="24"/>
          <w:lang w:val="id-ID"/>
        </w:rPr>
        <w:t xml:space="preserve"> </w:t>
      </w:r>
      <w:r w:rsidRPr="00171A34">
        <w:rPr>
          <w:sz w:val="24"/>
          <w:szCs w:val="24"/>
          <w:lang w:val="id-ID"/>
        </w:rPr>
        <w:t>Pada Soal 2, kedua LAN dipisahkan oleh dua router dan jaringan transit 192.168.3.0/24.</w:t>
      </w:r>
      <w:r>
        <w:rPr>
          <w:sz w:val="24"/>
          <w:szCs w:val="24"/>
          <w:lang w:val="id-ID"/>
        </w:rPr>
        <w:t xml:space="preserve"> </w:t>
      </w:r>
      <w:r w:rsidRPr="00171A34">
        <w:rPr>
          <w:sz w:val="24"/>
          <w:szCs w:val="24"/>
          <w:lang w:val="id-ID"/>
        </w:rPr>
        <w:t>Setiap router tidak mengenal LAN di sisi seberang, sehingga static route harus dikonfigurasi di kedua router: Router0 menuju 192.168.2.0/24 via 192.168.3.2, dan Router1 menuju 192.168.1.0/24 via 192.168.3.1. Rute pergi dan rute balik sama pentingnya agar Echo Reply dapat kembali ke PC asal.</w:t>
      </w:r>
    </w:p>
    <w:p w14:paraId="0C917AC1" w14:textId="1497F543" w:rsidR="004B63D9" w:rsidRPr="00105F01" w:rsidRDefault="00171A34" w:rsidP="00171A34">
      <w:pPr>
        <w:pStyle w:val="ListParagraph"/>
        <w:spacing w:before="62" w:line="360" w:lineRule="auto"/>
        <w:ind w:left="851" w:right="46"/>
        <w:jc w:val="both"/>
        <w:rPr>
          <w:sz w:val="24"/>
          <w:szCs w:val="24"/>
          <w:lang w:val="id-ID"/>
        </w:rPr>
      </w:pPr>
      <w:r>
        <w:rPr>
          <w:sz w:val="24"/>
          <w:szCs w:val="24"/>
          <w:lang w:val="id-ID"/>
        </w:rPr>
        <w:tab/>
      </w:r>
      <w:r w:rsidRPr="00171A34">
        <w:rPr>
          <w:sz w:val="24"/>
          <w:szCs w:val="24"/>
          <w:lang w:val="id-ID"/>
        </w:rPr>
        <w:t>Pada kedua skenario, alamat IP sumber dan tujuan tidak berubah sepanjang perjalanan, sedangkan header Layer 2 (alamat MAC) diganti pada setiap segmen oleh router. TTL berkurang satu pada setiap router yang dilewati (secara teori 127 untuk satu router dan 126 untuk dua router), dan seluruh pengujian ICMP antar-LAN pada Soal 1 berstatus Successful.</w:t>
      </w:r>
    </w:p>
    <w:sectPr w:rsidR="004B63D9" w:rsidRPr="00105F01" w:rsidSect="006A3513">
      <w:pgSz w:w="11920" w:h="16840"/>
      <w:pgMar w:top="1400" w:right="1320" w:bottom="280" w:left="1340" w:header="720" w:footer="720"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5F6F44"/>
    <w:multiLevelType w:val="hybridMultilevel"/>
    <w:tmpl w:val="97366C40"/>
    <w:lvl w:ilvl="0" w:tplc="38090001">
      <w:start w:val="1"/>
      <w:numFmt w:val="bullet"/>
      <w:lvlText w:val=""/>
      <w:lvlJc w:val="left"/>
      <w:pPr>
        <w:ind w:left="1996" w:hanging="360"/>
      </w:pPr>
      <w:rPr>
        <w:rFonts w:ascii="Symbol" w:hAnsi="Symbol" w:hint="default"/>
      </w:rPr>
    </w:lvl>
    <w:lvl w:ilvl="1" w:tplc="38090003" w:tentative="1">
      <w:start w:val="1"/>
      <w:numFmt w:val="bullet"/>
      <w:lvlText w:val="o"/>
      <w:lvlJc w:val="left"/>
      <w:pPr>
        <w:ind w:left="2716" w:hanging="360"/>
      </w:pPr>
      <w:rPr>
        <w:rFonts w:ascii="Courier New" w:hAnsi="Courier New" w:cs="Courier New" w:hint="default"/>
      </w:rPr>
    </w:lvl>
    <w:lvl w:ilvl="2" w:tplc="38090005" w:tentative="1">
      <w:start w:val="1"/>
      <w:numFmt w:val="bullet"/>
      <w:lvlText w:val=""/>
      <w:lvlJc w:val="left"/>
      <w:pPr>
        <w:ind w:left="3436" w:hanging="360"/>
      </w:pPr>
      <w:rPr>
        <w:rFonts w:ascii="Wingdings" w:hAnsi="Wingdings" w:hint="default"/>
      </w:rPr>
    </w:lvl>
    <w:lvl w:ilvl="3" w:tplc="38090001" w:tentative="1">
      <w:start w:val="1"/>
      <w:numFmt w:val="bullet"/>
      <w:lvlText w:val=""/>
      <w:lvlJc w:val="left"/>
      <w:pPr>
        <w:ind w:left="4156" w:hanging="360"/>
      </w:pPr>
      <w:rPr>
        <w:rFonts w:ascii="Symbol" w:hAnsi="Symbol" w:hint="default"/>
      </w:rPr>
    </w:lvl>
    <w:lvl w:ilvl="4" w:tplc="38090003" w:tentative="1">
      <w:start w:val="1"/>
      <w:numFmt w:val="bullet"/>
      <w:lvlText w:val="o"/>
      <w:lvlJc w:val="left"/>
      <w:pPr>
        <w:ind w:left="4876" w:hanging="360"/>
      </w:pPr>
      <w:rPr>
        <w:rFonts w:ascii="Courier New" w:hAnsi="Courier New" w:cs="Courier New" w:hint="default"/>
      </w:rPr>
    </w:lvl>
    <w:lvl w:ilvl="5" w:tplc="38090005" w:tentative="1">
      <w:start w:val="1"/>
      <w:numFmt w:val="bullet"/>
      <w:lvlText w:val=""/>
      <w:lvlJc w:val="left"/>
      <w:pPr>
        <w:ind w:left="5596" w:hanging="360"/>
      </w:pPr>
      <w:rPr>
        <w:rFonts w:ascii="Wingdings" w:hAnsi="Wingdings" w:hint="default"/>
      </w:rPr>
    </w:lvl>
    <w:lvl w:ilvl="6" w:tplc="38090001" w:tentative="1">
      <w:start w:val="1"/>
      <w:numFmt w:val="bullet"/>
      <w:lvlText w:val=""/>
      <w:lvlJc w:val="left"/>
      <w:pPr>
        <w:ind w:left="6316" w:hanging="360"/>
      </w:pPr>
      <w:rPr>
        <w:rFonts w:ascii="Symbol" w:hAnsi="Symbol" w:hint="default"/>
      </w:rPr>
    </w:lvl>
    <w:lvl w:ilvl="7" w:tplc="38090003" w:tentative="1">
      <w:start w:val="1"/>
      <w:numFmt w:val="bullet"/>
      <w:lvlText w:val="o"/>
      <w:lvlJc w:val="left"/>
      <w:pPr>
        <w:ind w:left="7036" w:hanging="360"/>
      </w:pPr>
      <w:rPr>
        <w:rFonts w:ascii="Courier New" w:hAnsi="Courier New" w:cs="Courier New" w:hint="default"/>
      </w:rPr>
    </w:lvl>
    <w:lvl w:ilvl="8" w:tplc="38090005" w:tentative="1">
      <w:start w:val="1"/>
      <w:numFmt w:val="bullet"/>
      <w:lvlText w:val=""/>
      <w:lvlJc w:val="left"/>
      <w:pPr>
        <w:ind w:left="7756" w:hanging="360"/>
      </w:pPr>
      <w:rPr>
        <w:rFonts w:ascii="Wingdings" w:hAnsi="Wingdings" w:hint="default"/>
      </w:rPr>
    </w:lvl>
  </w:abstractNum>
  <w:abstractNum w:abstractNumId="1" w15:restartNumberingAfterBreak="0">
    <w:nsid w:val="0F4460E0"/>
    <w:multiLevelType w:val="hybridMultilevel"/>
    <w:tmpl w:val="A29CE1D6"/>
    <w:lvl w:ilvl="0" w:tplc="2EB898B4">
      <w:start w:val="1"/>
      <w:numFmt w:val="lowerLetter"/>
      <w:lvlText w:val="%1)"/>
      <w:lvlJc w:val="left"/>
      <w:pPr>
        <w:ind w:left="1440" w:hanging="360"/>
      </w:pPr>
      <w:rPr>
        <w:i/>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1438658C"/>
    <w:multiLevelType w:val="hybridMultilevel"/>
    <w:tmpl w:val="ED22EB24"/>
    <w:lvl w:ilvl="0" w:tplc="5AA836EC">
      <w:start w:val="1"/>
      <w:numFmt w:val="lowerLetter"/>
      <w:lvlText w:val="%1)"/>
      <w:lvlJc w:val="left"/>
      <w:pPr>
        <w:ind w:left="820" w:hanging="360"/>
      </w:pPr>
      <w:rPr>
        <w:b w:val="0"/>
        <w:i/>
      </w:rPr>
    </w:lvl>
    <w:lvl w:ilvl="1" w:tplc="38090019" w:tentative="1">
      <w:start w:val="1"/>
      <w:numFmt w:val="lowerLetter"/>
      <w:lvlText w:val="%2."/>
      <w:lvlJc w:val="left"/>
      <w:pPr>
        <w:ind w:left="1540" w:hanging="360"/>
      </w:pPr>
    </w:lvl>
    <w:lvl w:ilvl="2" w:tplc="3809001B" w:tentative="1">
      <w:start w:val="1"/>
      <w:numFmt w:val="lowerRoman"/>
      <w:lvlText w:val="%3."/>
      <w:lvlJc w:val="right"/>
      <w:pPr>
        <w:ind w:left="2260" w:hanging="180"/>
      </w:pPr>
    </w:lvl>
    <w:lvl w:ilvl="3" w:tplc="3809000F" w:tentative="1">
      <w:start w:val="1"/>
      <w:numFmt w:val="decimal"/>
      <w:lvlText w:val="%4."/>
      <w:lvlJc w:val="left"/>
      <w:pPr>
        <w:ind w:left="2980" w:hanging="360"/>
      </w:pPr>
    </w:lvl>
    <w:lvl w:ilvl="4" w:tplc="38090019" w:tentative="1">
      <w:start w:val="1"/>
      <w:numFmt w:val="lowerLetter"/>
      <w:lvlText w:val="%5."/>
      <w:lvlJc w:val="left"/>
      <w:pPr>
        <w:ind w:left="3700" w:hanging="360"/>
      </w:pPr>
    </w:lvl>
    <w:lvl w:ilvl="5" w:tplc="3809001B" w:tentative="1">
      <w:start w:val="1"/>
      <w:numFmt w:val="lowerRoman"/>
      <w:lvlText w:val="%6."/>
      <w:lvlJc w:val="right"/>
      <w:pPr>
        <w:ind w:left="4420" w:hanging="180"/>
      </w:pPr>
    </w:lvl>
    <w:lvl w:ilvl="6" w:tplc="3809000F" w:tentative="1">
      <w:start w:val="1"/>
      <w:numFmt w:val="decimal"/>
      <w:lvlText w:val="%7."/>
      <w:lvlJc w:val="left"/>
      <w:pPr>
        <w:ind w:left="5140" w:hanging="360"/>
      </w:pPr>
    </w:lvl>
    <w:lvl w:ilvl="7" w:tplc="38090019" w:tentative="1">
      <w:start w:val="1"/>
      <w:numFmt w:val="lowerLetter"/>
      <w:lvlText w:val="%8."/>
      <w:lvlJc w:val="left"/>
      <w:pPr>
        <w:ind w:left="5860" w:hanging="360"/>
      </w:pPr>
    </w:lvl>
    <w:lvl w:ilvl="8" w:tplc="3809001B" w:tentative="1">
      <w:start w:val="1"/>
      <w:numFmt w:val="lowerRoman"/>
      <w:lvlText w:val="%9."/>
      <w:lvlJc w:val="right"/>
      <w:pPr>
        <w:ind w:left="6580" w:hanging="180"/>
      </w:pPr>
    </w:lvl>
  </w:abstractNum>
  <w:abstractNum w:abstractNumId="3" w15:restartNumberingAfterBreak="0">
    <w:nsid w:val="1F400925"/>
    <w:multiLevelType w:val="multilevel"/>
    <w:tmpl w:val="166C6D46"/>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4" w15:restartNumberingAfterBreak="0">
    <w:nsid w:val="24081313"/>
    <w:multiLevelType w:val="multilevel"/>
    <w:tmpl w:val="DFD8F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E03043"/>
    <w:multiLevelType w:val="hybridMultilevel"/>
    <w:tmpl w:val="4C18C046"/>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90D195E"/>
    <w:multiLevelType w:val="hybridMultilevel"/>
    <w:tmpl w:val="D5CEDFA0"/>
    <w:lvl w:ilvl="0" w:tplc="2EB898B4">
      <w:start w:val="1"/>
      <w:numFmt w:val="lowerLetter"/>
      <w:lvlText w:val="%1)"/>
      <w:lvlJc w:val="left"/>
      <w:pPr>
        <w:ind w:left="1440" w:hanging="360"/>
      </w:pPr>
      <w:rPr>
        <w:i/>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7" w15:restartNumberingAfterBreak="0">
    <w:nsid w:val="2BC14416"/>
    <w:multiLevelType w:val="hybridMultilevel"/>
    <w:tmpl w:val="7BD403DC"/>
    <w:lvl w:ilvl="0" w:tplc="3809000F">
      <w:start w:val="1"/>
      <w:numFmt w:val="decimal"/>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8" w15:restartNumberingAfterBreak="0">
    <w:nsid w:val="30B37DA2"/>
    <w:multiLevelType w:val="hybridMultilevel"/>
    <w:tmpl w:val="192E5402"/>
    <w:lvl w:ilvl="0" w:tplc="38090001">
      <w:start w:val="1"/>
      <w:numFmt w:val="bullet"/>
      <w:lvlText w:val=""/>
      <w:lvlJc w:val="left"/>
      <w:pPr>
        <w:ind w:left="1571" w:hanging="360"/>
      </w:pPr>
      <w:rPr>
        <w:rFonts w:ascii="Symbol" w:hAnsi="Symbol" w:hint="default"/>
      </w:rPr>
    </w:lvl>
    <w:lvl w:ilvl="1" w:tplc="38090003" w:tentative="1">
      <w:start w:val="1"/>
      <w:numFmt w:val="bullet"/>
      <w:lvlText w:val="o"/>
      <w:lvlJc w:val="left"/>
      <w:pPr>
        <w:ind w:left="2291" w:hanging="360"/>
      </w:pPr>
      <w:rPr>
        <w:rFonts w:ascii="Courier New" w:hAnsi="Courier New" w:cs="Courier New" w:hint="default"/>
      </w:rPr>
    </w:lvl>
    <w:lvl w:ilvl="2" w:tplc="38090005" w:tentative="1">
      <w:start w:val="1"/>
      <w:numFmt w:val="bullet"/>
      <w:lvlText w:val=""/>
      <w:lvlJc w:val="left"/>
      <w:pPr>
        <w:ind w:left="3011" w:hanging="360"/>
      </w:pPr>
      <w:rPr>
        <w:rFonts w:ascii="Wingdings" w:hAnsi="Wingdings" w:hint="default"/>
      </w:rPr>
    </w:lvl>
    <w:lvl w:ilvl="3" w:tplc="38090001" w:tentative="1">
      <w:start w:val="1"/>
      <w:numFmt w:val="bullet"/>
      <w:lvlText w:val=""/>
      <w:lvlJc w:val="left"/>
      <w:pPr>
        <w:ind w:left="3731" w:hanging="360"/>
      </w:pPr>
      <w:rPr>
        <w:rFonts w:ascii="Symbol" w:hAnsi="Symbol" w:hint="default"/>
      </w:rPr>
    </w:lvl>
    <w:lvl w:ilvl="4" w:tplc="38090003" w:tentative="1">
      <w:start w:val="1"/>
      <w:numFmt w:val="bullet"/>
      <w:lvlText w:val="o"/>
      <w:lvlJc w:val="left"/>
      <w:pPr>
        <w:ind w:left="4451" w:hanging="360"/>
      </w:pPr>
      <w:rPr>
        <w:rFonts w:ascii="Courier New" w:hAnsi="Courier New" w:cs="Courier New" w:hint="default"/>
      </w:rPr>
    </w:lvl>
    <w:lvl w:ilvl="5" w:tplc="38090005" w:tentative="1">
      <w:start w:val="1"/>
      <w:numFmt w:val="bullet"/>
      <w:lvlText w:val=""/>
      <w:lvlJc w:val="left"/>
      <w:pPr>
        <w:ind w:left="5171" w:hanging="360"/>
      </w:pPr>
      <w:rPr>
        <w:rFonts w:ascii="Wingdings" w:hAnsi="Wingdings" w:hint="default"/>
      </w:rPr>
    </w:lvl>
    <w:lvl w:ilvl="6" w:tplc="38090001" w:tentative="1">
      <w:start w:val="1"/>
      <w:numFmt w:val="bullet"/>
      <w:lvlText w:val=""/>
      <w:lvlJc w:val="left"/>
      <w:pPr>
        <w:ind w:left="5891" w:hanging="360"/>
      </w:pPr>
      <w:rPr>
        <w:rFonts w:ascii="Symbol" w:hAnsi="Symbol" w:hint="default"/>
      </w:rPr>
    </w:lvl>
    <w:lvl w:ilvl="7" w:tplc="38090003" w:tentative="1">
      <w:start w:val="1"/>
      <w:numFmt w:val="bullet"/>
      <w:lvlText w:val="o"/>
      <w:lvlJc w:val="left"/>
      <w:pPr>
        <w:ind w:left="6611" w:hanging="360"/>
      </w:pPr>
      <w:rPr>
        <w:rFonts w:ascii="Courier New" w:hAnsi="Courier New" w:cs="Courier New" w:hint="default"/>
      </w:rPr>
    </w:lvl>
    <w:lvl w:ilvl="8" w:tplc="38090005" w:tentative="1">
      <w:start w:val="1"/>
      <w:numFmt w:val="bullet"/>
      <w:lvlText w:val=""/>
      <w:lvlJc w:val="left"/>
      <w:pPr>
        <w:ind w:left="7331" w:hanging="360"/>
      </w:pPr>
      <w:rPr>
        <w:rFonts w:ascii="Wingdings" w:hAnsi="Wingdings" w:hint="default"/>
      </w:rPr>
    </w:lvl>
  </w:abstractNum>
  <w:abstractNum w:abstractNumId="9" w15:restartNumberingAfterBreak="0">
    <w:nsid w:val="4C4E1E27"/>
    <w:multiLevelType w:val="hybridMultilevel"/>
    <w:tmpl w:val="35987660"/>
    <w:lvl w:ilvl="0" w:tplc="38090015">
      <w:start w:val="1"/>
      <w:numFmt w:val="upperLetter"/>
      <w:lvlText w:val="%1."/>
      <w:lvlJc w:val="left"/>
      <w:pPr>
        <w:ind w:left="820" w:hanging="360"/>
      </w:pPr>
    </w:lvl>
    <w:lvl w:ilvl="1" w:tplc="38090019" w:tentative="1">
      <w:start w:val="1"/>
      <w:numFmt w:val="lowerLetter"/>
      <w:lvlText w:val="%2."/>
      <w:lvlJc w:val="left"/>
      <w:pPr>
        <w:ind w:left="1540" w:hanging="360"/>
      </w:pPr>
    </w:lvl>
    <w:lvl w:ilvl="2" w:tplc="3809001B" w:tentative="1">
      <w:start w:val="1"/>
      <w:numFmt w:val="lowerRoman"/>
      <w:lvlText w:val="%3."/>
      <w:lvlJc w:val="right"/>
      <w:pPr>
        <w:ind w:left="2260" w:hanging="180"/>
      </w:pPr>
    </w:lvl>
    <w:lvl w:ilvl="3" w:tplc="3809000F" w:tentative="1">
      <w:start w:val="1"/>
      <w:numFmt w:val="decimal"/>
      <w:lvlText w:val="%4."/>
      <w:lvlJc w:val="left"/>
      <w:pPr>
        <w:ind w:left="2980" w:hanging="360"/>
      </w:pPr>
    </w:lvl>
    <w:lvl w:ilvl="4" w:tplc="38090019" w:tentative="1">
      <w:start w:val="1"/>
      <w:numFmt w:val="lowerLetter"/>
      <w:lvlText w:val="%5."/>
      <w:lvlJc w:val="left"/>
      <w:pPr>
        <w:ind w:left="3700" w:hanging="360"/>
      </w:pPr>
    </w:lvl>
    <w:lvl w:ilvl="5" w:tplc="3809001B" w:tentative="1">
      <w:start w:val="1"/>
      <w:numFmt w:val="lowerRoman"/>
      <w:lvlText w:val="%6."/>
      <w:lvlJc w:val="right"/>
      <w:pPr>
        <w:ind w:left="4420" w:hanging="180"/>
      </w:pPr>
    </w:lvl>
    <w:lvl w:ilvl="6" w:tplc="3809000F" w:tentative="1">
      <w:start w:val="1"/>
      <w:numFmt w:val="decimal"/>
      <w:lvlText w:val="%7."/>
      <w:lvlJc w:val="left"/>
      <w:pPr>
        <w:ind w:left="5140" w:hanging="360"/>
      </w:pPr>
    </w:lvl>
    <w:lvl w:ilvl="7" w:tplc="38090019" w:tentative="1">
      <w:start w:val="1"/>
      <w:numFmt w:val="lowerLetter"/>
      <w:lvlText w:val="%8."/>
      <w:lvlJc w:val="left"/>
      <w:pPr>
        <w:ind w:left="5860" w:hanging="360"/>
      </w:pPr>
    </w:lvl>
    <w:lvl w:ilvl="8" w:tplc="3809001B" w:tentative="1">
      <w:start w:val="1"/>
      <w:numFmt w:val="lowerRoman"/>
      <w:lvlText w:val="%9."/>
      <w:lvlJc w:val="right"/>
      <w:pPr>
        <w:ind w:left="6580" w:hanging="180"/>
      </w:pPr>
    </w:lvl>
  </w:abstractNum>
  <w:abstractNum w:abstractNumId="10" w15:restartNumberingAfterBreak="0">
    <w:nsid w:val="548B2ACA"/>
    <w:multiLevelType w:val="hybridMultilevel"/>
    <w:tmpl w:val="9F48273A"/>
    <w:lvl w:ilvl="0" w:tplc="38090015">
      <w:start w:val="1"/>
      <w:numFmt w:val="upperLetter"/>
      <w:lvlText w:val="%1."/>
      <w:lvlJc w:val="left"/>
      <w:pPr>
        <w:ind w:left="820" w:hanging="360"/>
      </w:pPr>
    </w:lvl>
    <w:lvl w:ilvl="1" w:tplc="38090019" w:tentative="1">
      <w:start w:val="1"/>
      <w:numFmt w:val="lowerLetter"/>
      <w:lvlText w:val="%2."/>
      <w:lvlJc w:val="left"/>
      <w:pPr>
        <w:ind w:left="1540" w:hanging="360"/>
      </w:pPr>
    </w:lvl>
    <w:lvl w:ilvl="2" w:tplc="3809001B" w:tentative="1">
      <w:start w:val="1"/>
      <w:numFmt w:val="lowerRoman"/>
      <w:lvlText w:val="%3."/>
      <w:lvlJc w:val="right"/>
      <w:pPr>
        <w:ind w:left="2260" w:hanging="180"/>
      </w:pPr>
    </w:lvl>
    <w:lvl w:ilvl="3" w:tplc="3809000F" w:tentative="1">
      <w:start w:val="1"/>
      <w:numFmt w:val="decimal"/>
      <w:lvlText w:val="%4."/>
      <w:lvlJc w:val="left"/>
      <w:pPr>
        <w:ind w:left="2980" w:hanging="360"/>
      </w:pPr>
    </w:lvl>
    <w:lvl w:ilvl="4" w:tplc="38090019" w:tentative="1">
      <w:start w:val="1"/>
      <w:numFmt w:val="lowerLetter"/>
      <w:lvlText w:val="%5."/>
      <w:lvlJc w:val="left"/>
      <w:pPr>
        <w:ind w:left="3700" w:hanging="360"/>
      </w:pPr>
    </w:lvl>
    <w:lvl w:ilvl="5" w:tplc="3809001B" w:tentative="1">
      <w:start w:val="1"/>
      <w:numFmt w:val="lowerRoman"/>
      <w:lvlText w:val="%6."/>
      <w:lvlJc w:val="right"/>
      <w:pPr>
        <w:ind w:left="4420" w:hanging="180"/>
      </w:pPr>
    </w:lvl>
    <w:lvl w:ilvl="6" w:tplc="3809000F" w:tentative="1">
      <w:start w:val="1"/>
      <w:numFmt w:val="decimal"/>
      <w:lvlText w:val="%7."/>
      <w:lvlJc w:val="left"/>
      <w:pPr>
        <w:ind w:left="5140" w:hanging="360"/>
      </w:pPr>
    </w:lvl>
    <w:lvl w:ilvl="7" w:tplc="38090019" w:tentative="1">
      <w:start w:val="1"/>
      <w:numFmt w:val="lowerLetter"/>
      <w:lvlText w:val="%8."/>
      <w:lvlJc w:val="left"/>
      <w:pPr>
        <w:ind w:left="5860" w:hanging="360"/>
      </w:pPr>
    </w:lvl>
    <w:lvl w:ilvl="8" w:tplc="3809001B" w:tentative="1">
      <w:start w:val="1"/>
      <w:numFmt w:val="lowerRoman"/>
      <w:lvlText w:val="%9."/>
      <w:lvlJc w:val="right"/>
      <w:pPr>
        <w:ind w:left="6580" w:hanging="180"/>
      </w:pPr>
    </w:lvl>
  </w:abstractNum>
  <w:abstractNum w:abstractNumId="11" w15:restartNumberingAfterBreak="0">
    <w:nsid w:val="5697238B"/>
    <w:multiLevelType w:val="hybridMultilevel"/>
    <w:tmpl w:val="34921210"/>
    <w:lvl w:ilvl="0" w:tplc="F47E3A18">
      <w:start w:val="255"/>
      <w:numFmt w:val="bullet"/>
      <w:lvlText w:val="-"/>
      <w:lvlJc w:val="left"/>
      <w:pPr>
        <w:ind w:left="1180" w:hanging="360"/>
      </w:pPr>
      <w:rPr>
        <w:rFonts w:ascii="Times New Roman" w:eastAsia="Times New Roman" w:hAnsi="Times New Roman" w:cs="Times New Roman" w:hint="default"/>
      </w:rPr>
    </w:lvl>
    <w:lvl w:ilvl="1" w:tplc="38090003" w:tentative="1">
      <w:start w:val="1"/>
      <w:numFmt w:val="bullet"/>
      <w:lvlText w:val="o"/>
      <w:lvlJc w:val="left"/>
      <w:pPr>
        <w:ind w:left="1900" w:hanging="360"/>
      </w:pPr>
      <w:rPr>
        <w:rFonts w:ascii="Courier New" w:hAnsi="Courier New" w:cs="Courier New" w:hint="default"/>
      </w:rPr>
    </w:lvl>
    <w:lvl w:ilvl="2" w:tplc="38090005" w:tentative="1">
      <w:start w:val="1"/>
      <w:numFmt w:val="bullet"/>
      <w:lvlText w:val=""/>
      <w:lvlJc w:val="left"/>
      <w:pPr>
        <w:ind w:left="2620" w:hanging="360"/>
      </w:pPr>
      <w:rPr>
        <w:rFonts w:ascii="Wingdings" w:hAnsi="Wingdings" w:hint="default"/>
      </w:rPr>
    </w:lvl>
    <w:lvl w:ilvl="3" w:tplc="38090001" w:tentative="1">
      <w:start w:val="1"/>
      <w:numFmt w:val="bullet"/>
      <w:lvlText w:val=""/>
      <w:lvlJc w:val="left"/>
      <w:pPr>
        <w:ind w:left="3340" w:hanging="360"/>
      </w:pPr>
      <w:rPr>
        <w:rFonts w:ascii="Symbol" w:hAnsi="Symbol" w:hint="default"/>
      </w:rPr>
    </w:lvl>
    <w:lvl w:ilvl="4" w:tplc="38090003" w:tentative="1">
      <w:start w:val="1"/>
      <w:numFmt w:val="bullet"/>
      <w:lvlText w:val="o"/>
      <w:lvlJc w:val="left"/>
      <w:pPr>
        <w:ind w:left="4060" w:hanging="360"/>
      </w:pPr>
      <w:rPr>
        <w:rFonts w:ascii="Courier New" w:hAnsi="Courier New" w:cs="Courier New" w:hint="default"/>
      </w:rPr>
    </w:lvl>
    <w:lvl w:ilvl="5" w:tplc="38090005" w:tentative="1">
      <w:start w:val="1"/>
      <w:numFmt w:val="bullet"/>
      <w:lvlText w:val=""/>
      <w:lvlJc w:val="left"/>
      <w:pPr>
        <w:ind w:left="4780" w:hanging="360"/>
      </w:pPr>
      <w:rPr>
        <w:rFonts w:ascii="Wingdings" w:hAnsi="Wingdings" w:hint="default"/>
      </w:rPr>
    </w:lvl>
    <w:lvl w:ilvl="6" w:tplc="38090001" w:tentative="1">
      <w:start w:val="1"/>
      <w:numFmt w:val="bullet"/>
      <w:lvlText w:val=""/>
      <w:lvlJc w:val="left"/>
      <w:pPr>
        <w:ind w:left="5500" w:hanging="360"/>
      </w:pPr>
      <w:rPr>
        <w:rFonts w:ascii="Symbol" w:hAnsi="Symbol" w:hint="default"/>
      </w:rPr>
    </w:lvl>
    <w:lvl w:ilvl="7" w:tplc="38090003" w:tentative="1">
      <w:start w:val="1"/>
      <w:numFmt w:val="bullet"/>
      <w:lvlText w:val="o"/>
      <w:lvlJc w:val="left"/>
      <w:pPr>
        <w:ind w:left="6220" w:hanging="360"/>
      </w:pPr>
      <w:rPr>
        <w:rFonts w:ascii="Courier New" w:hAnsi="Courier New" w:cs="Courier New" w:hint="default"/>
      </w:rPr>
    </w:lvl>
    <w:lvl w:ilvl="8" w:tplc="38090005" w:tentative="1">
      <w:start w:val="1"/>
      <w:numFmt w:val="bullet"/>
      <w:lvlText w:val=""/>
      <w:lvlJc w:val="left"/>
      <w:pPr>
        <w:ind w:left="6940" w:hanging="360"/>
      </w:pPr>
      <w:rPr>
        <w:rFonts w:ascii="Wingdings" w:hAnsi="Wingdings" w:hint="default"/>
      </w:rPr>
    </w:lvl>
  </w:abstractNum>
  <w:abstractNum w:abstractNumId="12" w15:restartNumberingAfterBreak="0">
    <w:nsid w:val="5C5C01AB"/>
    <w:multiLevelType w:val="hybridMultilevel"/>
    <w:tmpl w:val="FBB4DF2A"/>
    <w:lvl w:ilvl="0" w:tplc="2EB898B4">
      <w:start w:val="1"/>
      <w:numFmt w:val="lowerLetter"/>
      <w:lvlText w:val="%1)"/>
      <w:lvlJc w:val="left"/>
      <w:pPr>
        <w:ind w:left="820" w:hanging="360"/>
      </w:pPr>
      <w:rPr>
        <w:i/>
      </w:rPr>
    </w:lvl>
    <w:lvl w:ilvl="1" w:tplc="38090019" w:tentative="1">
      <w:start w:val="1"/>
      <w:numFmt w:val="lowerLetter"/>
      <w:lvlText w:val="%2."/>
      <w:lvlJc w:val="left"/>
      <w:pPr>
        <w:ind w:left="1540" w:hanging="360"/>
      </w:pPr>
    </w:lvl>
    <w:lvl w:ilvl="2" w:tplc="3809001B" w:tentative="1">
      <w:start w:val="1"/>
      <w:numFmt w:val="lowerRoman"/>
      <w:lvlText w:val="%3."/>
      <w:lvlJc w:val="right"/>
      <w:pPr>
        <w:ind w:left="2260" w:hanging="180"/>
      </w:pPr>
    </w:lvl>
    <w:lvl w:ilvl="3" w:tplc="3809000F" w:tentative="1">
      <w:start w:val="1"/>
      <w:numFmt w:val="decimal"/>
      <w:lvlText w:val="%4."/>
      <w:lvlJc w:val="left"/>
      <w:pPr>
        <w:ind w:left="2980" w:hanging="360"/>
      </w:pPr>
    </w:lvl>
    <w:lvl w:ilvl="4" w:tplc="38090019" w:tentative="1">
      <w:start w:val="1"/>
      <w:numFmt w:val="lowerLetter"/>
      <w:lvlText w:val="%5."/>
      <w:lvlJc w:val="left"/>
      <w:pPr>
        <w:ind w:left="3700" w:hanging="360"/>
      </w:pPr>
    </w:lvl>
    <w:lvl w:ilvl="5" w:tplc="3809001B" w:tentative="1">
      <w:start w:val="1"/>
      <w:numFmt w:val="lowerRoman"/>
      <w:lvlText w:val="%6."/>
      <w:lvlJc w:val="right"/>
      <w:pPr>
        <w:ind w:left="4420" w:hanging="180"/>
      </w:pPr>
    </w:lvl>
    <w:lvl w:ilvl="6" w:tplc="3809000F" w:tentative="1">
      <w:start w:val="1"/>
      <w:numFmt w:val="decimal"/>
      <w:lvlText w:val="%7."/>
      <w:lvlJc w:val="left"/>
      <w:pPr>
        <w:ind w:left="5140" w:hanging="360"/>
      </w:pPr>
    </w:lvl>
    <w:lvl w:ilvl="7" w:tplc="38090019" w:tentative="1">
      <w:start w:val="1"/>
      <w:numFmt w:val="lowerLetter"/>
      <w:lvlText w:val="%8."/>
      <w:lvlJc w:val="left"/>
      <w:pPr>
        <w:ind w:left="5860" w:hanging="360"/>
      </w:pPr>
    </w:lvl>
    <w:lvl w:ilvl="8" w:tplc="3809001B" w:tentative="1">
      <w:start w:val="1"/>
      <w:numFmt w:val="lowerRoman"/>
      <w:lvlText w:val="%9."/>
      <w:lvlJc w:val="right"/>
      <w:pPr>
        <w:ind w:left="6580" w:hanging="180"/>
      </w:pPr>
    </w:lvl>
  </w:abstractNum>
  <w:abstractNum w:abstractNumId="13" w15:restartNumberingAfterBreak="0">
    <w:nsid w:val="61956062"/>
    <w:multiLevelType w:val="hybridMultilevel"/>
    <w:tmpl w:val="99B6841A"/>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62813F08"/>
    <w:multiLevelType w:val="hybridMultilevel"/>
    <w:tmpl w:val="90EACE6E"/>
    <w:lvl w:ilvl="0" w:tplc="07107254">
      <w:start w:val="1"/>
      <w:numFmt w:val="lowerLetter"/>
      <w:lvlText w:val="%1)"/>
      <w:lvlJc w:val="left"/>
      <w:pPr>
        <w:ind w:left="820" w:hanging="360"/>
      </w:pPr>
      <w:rPr>
        <w:b w:val="0"/>
        <w:i/>
      </w:rPr>
    </w:lvl>
    <w:lvl w:ilvl="1" w:tplc="38090019" w:tentative="1">
      <w:start w:val="1"/>
      <w:numFmt w:val="lowerLetter"/>
      <w:lvlText w:val="%2."/>
      <w:lvlJc w:val="left"/>
      <w:pPr>
        <w:ind w:left="1540" w:hanging="360"/>
      </w:pPr>
    </w:lvl>
    <w:lvl w:ilvl="2" w:tplc="3809001B" w:tentative="1">
      <w:start w:val="1"/>
      <w:numFmt w:val="lowerRoman"/>
      <w:lvlText w:val="%3."/>
      <w:lvlJc w:val="right"/>
      <w:pPr>
        <w:ind w:left="2260" w:hanging="180"/>
      </w:pPr>
    </w:lvl>
    <w:lvl w:ilvl="3" w:tplc="3809000F" w:tentative="1">
      <w:start w:val="1"/>
      <w:numFmt w:val="decimal"/>
      <w:lvlText w:val="%4."/>
      <w:lvlJc w:val="left"/>
      <w:pPr>
        <w:ind w:left="2980" w:hanging="360"/>
      </w:pPr>
    </w:lvl>
    <w:lvl w:ilvl="4" w:tplc="38090019" w:tentative="1">
      <w:start w:val="1"/>
      <w:numFmt w:val="lowerLetter"/>
      <w:lvlText w:val="%5."/>
      <w:lvlJc w:val="left"/>
      <w:pPr>
        <w:ind w:left="3700" w:hanging="360"/>
      </w:pPr>
    </w:lvl>
    <w:lvl w:ilvl="5" w:tplc="3809001B" w:tentative="1">
      <w:start w:val="1"/>
      <w:numFmt w:val="lowerRoman"/>
      <w:lvlText w:val="%6."/>
      <w:lvlJc w:val="right"/>
      <w:pPr>
        <w:ind w:left="4420" w:hanging="180"/>
      </w:pPr>
    </w:lvl>
    <w:lvl w:ilvl="6" w:tplc="3809000F" w:tentative="1">
      <w:start w:val="1"/>
      <w:numFmt w:val="decimal"/>
      <w:lvlText w:val="%7."/>
      <w:lvlJc w:val="left"/>
      <w:pPr>
        <w:ind w:left="5140" w:hanging="360"/>
      </w:pPr>
    </w:lvl>
    <w:lvl w:ilvl="7" w:tplc="38090019" w:tentative="1">
      <w:start w:val="1"/>
      <w:numFmt w:val="lowerLetter"/>
      <w:lvlText w:val="%8."/>
      <w:lvlJc w:val="left"/>
      <w:pPr>
        <w:ind w:left="5860" w:hanging="360"/>
      </w:pPr>
    </w:lvl>
    <w:lvl w:ilvl="8" w:tplc="3809001B" w:tentative="1">
      <w:start w:val="1"/>
      <w:numFmt w:val="lowerRoman"/>
      <w:lvlText w:val="%9."/>
      <w:lvlJc w:val="right"/>
      <w:pPr>
        <w:ind w:left="6580" w:hanging="180"/>
      </w:pPr>
    </w:lvl>
  </w:abstractNum>
  <w:abstractNum w:abstractNumId="15" w15:restartNumberingAfterBreak="0">
    <w:nsid w:val="65E1413B"/>
    <w:multiLevelType w:val="hybridMultilevel"/>
    <w:tmpl w:val="DCDEB86C"/>
    <w:lvl w:ilvl="0" w:tplc="2EB898B4">
      <w:start w:val="1"/>
      <w:numFmt w:val="lowerLetter"/>
      <w:lvlText w:val="%1)"/>
      <w:lvlJc w:val="left"/>
      <w:pPr>
        <w:ind w:left="820" w:hanging="360"/>
      </w:pPr>
      <w:rPr>
        <w:i/>
      </w:rPr>
    </w:lvl>
    <w:lvl w:ilvl="1" w:tplc="38090019" w:tentative="1">
      <w:start w:val="1"/>
      <w:numFmt w:val="lowerLetter"/>
      <w:lvlText w:val="%2."/>
      <w:lvlJc w:val="left"/>
      <w:pPr>
        <w:ind w:left="1540" w:hanging="360"/>
      </w:pPr>
    </w:lvl>
    <w:lvl w:ilvl="2" w:tplc="3809001B" w:tentative="1">
      <w:start w:val="1"/>
      <w:numFmt w:val="lowerRoman"/>
      <w:lvlText w:val="%3."/>
      <w:lvlJc w:val="right"/>
      <w:pPr>
        <w:ind w:left="2260" w:hanging="180"/>
      </w:pPr>
    </w:lvl>
    <w:lvl w:ilvl="3" w:tplc="3809000F" w:tentative="1">
      <w:start w:val="1"/>
      <w:numFmt w:val="decimal"/>
      <w:lvlText w:val="%4."/>
      <w:lvlJc w:val="left"/>
      <w:pPr>
        <w:ind w:left="2980" w:hanging="360"/>
      </w:pPr>
    </w:lvl>
    <w:lvl w:ilvl="4" w:tplc="38090019" w:tentative="1">
      <w:start w:val="1"/>
      <w:numFmt w:val="lowerLetter"/>
      <w:lvlText w:val="%5."/>
      <w:lvlJc w:val="left"/>
      <w:pPr>
        <w:ind w:left="3700" w:hanging="360"/>
      </w:pPr>
    </w:lvl>
    <w:lvl w:ilvl="5" w:tplc="3809001B" w:tentative="1">
      <w:start w:val="1"/>
      <w:numFmt w:val="lowerRoman"/>
      <w:lvlText w:val="%6."/>
      <w:lvlJc w:val="right"/>
      <w:pPr>
        <w:ind w:left="4420" w:hanging="180"/>
      </w:pPr>
    </w:lvl>
    <w:lvl w:ilvl="6" w:tplc="3809000F" w:tentative="1">
      <w:start w:val="1"/>
      <w:numFmt w:val="decimal"/>
      <w:lvlText w:val="%7."/>
      <w:lvlJc w:val="left"/>
      <w:pPr>
        <w:ind w:left="5140" w:hanging="360"/>
      </w:pPr>
    </w:lvl>
    <w:lvl w:ilvl="7" w:tplc="38090019" w:tentative="1">
      <w:start w:val="1"/>
      <w:numFmt w:val="lowerLetter"/>
      <w:lvlText w:val="%8."/>
      <w:lvlJc w:val="left"/>
      <w:pPr>
        <w:ind w:left="5860" w:hanging="360"/>
      </w:pPr>
    </w:lvl>
    <w:lvl w:ilvl="8" w:tplc="3809001B" w:tentative="1">
      <w:start w:val="1"/>
      <w:numFmt w:val="lowerRoman"/>
      <w:lvlText w:val="%9."/>
      <w:lvlJc w:val="right"/>
      <w:pPr>
        <w:ind w:left="6580" w:hanging="180"/>
      </w:pPr>
    </w:lvl>
  </w:abstractNum>
  <w:abstractNum w:abstractNumId="16" w15:restartNumberingAfterBreak="0">
    <w:nsid w:val="7053706C"/>
    <w:multiLevelType w:val="hybridMultilevel"/>
    <w:tmpl w:val="C1B26264"/>
    <w:lvl w:ilvl="0" w:tplc="32F08E4A">
      <w:start w:val="1"/>
      <w:numFmt w:val="upperLetter"/>
      <w:lvlText w:val="%1."/>
      <w:lvlJc w:val="left"/>
      <w:pPr>
        <w:ind w:left="820" w:hanging="360"/>
      </w:pPr>
      <w:rPr>
        <w:b/>
      </w:rPr>
    </w:lvl>
    <w:lvl w:ilvl="1" w:tplc="38090019" w:tentative="1">
      <w:start w:val="1"/>
      <w:numFmt w:val="lowerLetter"/>
      <w:lvlText w:val="%2."/>
      <w:lvlJc w:val="left"/>
      <w:pPr>
        <w:ind w:left="1540" w:hanging="360"/>
      </w:pPr>
    </w:lvl>
    <w:lvl w:ilvl="2" w:tplc="3809001B" w:tentative="1">
      <w:start w:val="1"/>
      <w:numFmt w:val="lowerRoman"/>
      <w:lvlText w:val="%3."/>
      <w:lvlJc w:val="right"/>
      <w:pPr>
        <w:ind w:left="2260" w:hanging="180"/>
      </w:pPr>
    </w:lvl>
    <w:lvl w:ilvl="3" w:tplc="3809000F" w:tentative="1">
      <w:start w:val="1"/>
      <w:numFmt w:val="decimal"/>
      <w:lvlText w:val="%4."/>
      <w:lvlJc w:val="left"/>
      <w:pPr>
        <w:ind w:left="2980" w:hanging="360"/>
      </w:pPr>
    </w:lvl>
    <w:lvl w:ilvl="4" w:tplc="38090019" w:tentative="1">
      <w:start w:val="1"/>
      <w:numFmt w:val="lowerLetter"/>
      <w:lvlText w:val="%5."/>
      <w:lvlJc w:val="left"/>
      <w:pPr>
        <w:ind w:left="3700" w:hanging="360"/>
      </w:pPr>
    </w:lvl>
    <w:lvl w:ilvl="5" w:tplc="3809001B" w:tentative="1">
      <w:start w:val="1"/>
      <w:numFmt w:val="lowerRoman"/>
      <w:lvlText w:val="%6."/>
      <w:lvlJc w:val="right"/>
      <w:pPr>
        <w:ind w:left="4420" w:hanging="180"/>
      </w:pPr>
    </w:lvl>
    <w:lvl w:ilvl="6" w:tplc="3809000F" w:tentative="1">
      <w:start w:val="1"/>
      <w:numFmt w:val="decimal"/>
      <w:lvlText w:val="%7."/>
      <w:lvlJc w:val="left"/>
      <w:pPr>
        <w:ind w:left="5140" w:hanging="360"/>
      </w:pPr>
    </w:lvl>
    <w:lvl w:ilvl="7" w:tplc="38090019" w:tentative="1">
      <w:start w:val="1"/>
      <w:numFmt w:val="lowerLetter"/>
      <w:lvlText w:val="%8."/>
      <w:lvlJc w:val="left"/>
      <w:pPr>
        <w:ind w:left="5860" w:hanging="360"/>
      </w:pPr>
    </w:lvl>
    <w:lvl w:ilvl="8" w:tplc="3809001B" w:tentative="1">
      <w:start w:val="1"/>
      <w:numFmt w:val="lowerRoman"/>
      <w:lvlText w:val="%9."/>
      <w:lvlJc w:val="right"/>
      <w:pPr>
        <w:ind w:left="6580" w:hanging="180"/>
      </w:pPr>
    </w:lvl>
  </w:abstractNum>
  <w:abstractNum w:abstractNumId="17" w15:restartNumberingAfterBreak="0">
    <w:nsid w:val="71DD0139"/>
    <w:multiLevelType w:val="hybridMultilevel"/>
    <w:tmpl w:val="49001D70"/>
    <w:lvl w:ilvl="0" w:tplc="D37013BA">
      <w:start w:val="1"/>
      <w:numFmt w:val="lowerLetter"/>
      <w:lvlText w:val="%1)"/>
      <w:lvlJc w:val="left"/>
      <w:pPr>
        <w:ind w:left="820" w:hanging="360"/>
      </w:pPr>
      <w:rPr>
        <w:b/>
        <w:i/>
      </w:rPr>
    </w:lvl>
    <w:lvl w:ilvl="1" w:tplc="38090019" w:tentative="1">
      <w:start w:val="1"/>
      <w:numFmt w:val="lowerLetter"/>
      <w:lvlText w:val="%2."/>
      <w:lvlJc w:val="left"/>
      <w:pPr>
        <w:ind w:left="1540" w:hanging="360"/>
      </w:pPr>
    </w:lvl>
    <w:lvl w:ilvl="2" w:tplc="3809001B" w:tentative="1">
      <w:start w:val="1"/>
      <w:numFmt w:val="lowerRoman"/>
      <w:lvlText w:val="%3."/>
      <w:lvlJc w:val="right"/>
      <w:pPr>
        <w:ind w:left="2260" w:hanging="180"/>
      </w:pPr>
    </w:lvl>
    <w:lvl w:ilvl="3" w:tplc="3809000F" w:tentative="1">
      <w:start w:val="1"/>
      <w:numFmt w:val="decimal"/>
      <w:lvlText w:val="%4."/>
      <w:lvlJc w:val="left"/>
      <w:pPr>
        <w:ind w:left="2980" w:hanging="360"/>
      </w:pPr>
    </w:lvl>
    <w:lvl w:ilvl="4" w:tplc="38090019" w:tentative="1">
      <w:start w:val="1"/>
      <w:numFmt w:val="lowerLetter"/>
      <w:lvlText w:val="%5."/>
      <w:lvlJc w:val="left"/>
      <w:pPr>
        <w:ind w:left="3700" w:hanging="360"/>
      </w:pPr>
    </w:lvl>
    <w:lvl w:ilvl="5" w:tplc="3809001B" w:tentative="1">
      <w:start w:val="1"/>
      <w:numFmt w:val="lowerRoman"/>
      <w:lvlText w:val="%6."/>
      <w:lvlJc w:val="right"/>
      <w:pPr>
        <w:ind w:left="4420" w:hanging="180"/>
      </w:pPr>
    </w:lvl>
    <w:lvl w:ilvl="6" w:tplc="3809000F" w:tentative="1">
      <w:start w:val="1"/>
      <w:numFmt w:val="decimal"/>
      <w:lvlText w:val="%7."/>
      <w:lvlJc w:val="left"/>
      <w:pPr>
        <w:ind w:left="5140" w:hanging="360"/>
      </w:pPr>
    </w:lvl>
    <w:lvl w:ilvl="7" w:tplc="38090019" w:tentative="1">
      <w:start w:val="1"/>
      <w:numFmt w:val="lowerLetter"/>
      <w:lvlText w:val="%8."/>
      <w:lvlJc w:val="left"/>
      <w:pPr>
        <w:ind w:left="5860" w:hanging="360"/>
      </w:pPr>
    </w:lvl>
    <w:lvl w:ilvl="8" w:tplc="3809001B" w:tentative="1">
      <w:start w:val="1"/>
      <w:numFmt w:val="lowerRoman"/>
      <w:lvlText w:val="%9."/>
      <w:lvlJc w:val="right"/>
      <w:pPr>
        <w:ind w:left="6580" w:hanging="180"/>
      </w:pPr>
    </w:lvl>
  </w:abstractNum>
  <w:abstractNum w:abstractNumId="18" w15:restartNumberingAfterBreak="0">
    <w:nsid w:val="7845438D"/>
    <w:multiLevelType w:val="hybridMultilevel"/>
    <w:tmpl w:val="84EA71DA"/>
    <w:lvl w:ilvl="0" w:tplc="25DA7D8E">
      <w:start w:val="2"/>
      <w:numFmt w:val="upperLetter"/>
      <w:lvlText w:val="%1."/>
      <w:lvlJc w:val="left"/>
      <w:pPr>
        <w:ind w:left="8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3"/>
  </w:num>
  <w:num w:numId="2">
    <w:abstractNumId w:val="16"/>
  </w:num>
  <w:num w:numId="3">
    <w:abstractNumId w:val="10"/>
  </w:num>
  <w:num w:numId="4">
    <w:abstractNumId w:val="15"/>
  </w:num>
  <w:num w:numId="5">
    <w:abstractNumId w:val="13"/>
  </w:num>
  <w:num w:numId="6">
    <w:abstractNumId w:val="18"/>
  </w:num>
  <w:num w:numId="7">
    <w:abstractNumId w:val="9"/>
  </w:num>
  <w:num w:numId="8">
    <w:abstractNumId w:val="12"/>
  </w:num>
  <w:num w:numId="9">
    <w:abstractNumId w:val="2"/>
  </w:num>
  <w:num w:numId="10">
    <w:abstractNumId w:val="17"/>
  </w:num>
  <w:num w:numId="11">
    <w:abstractNumId w:val="14"/>
  </w:num>
  <w:num w:numId="12">
    <w:abstractNumId w:val="11"/>
  </w:num>
  <w:num w:numId="13">
    <w:abstractNumId w:val="5"/>
  </w:num>
  <w:num w:numId="14">
    <w:abstractNumId w:val="1"/>
  </w:num>
  <w:num w:numId="15">
    <w:abstractNumId w:val="6"/>
  </w:num>
  <w:num w:numId="16">
    <w:abstractNumId w:val="8"/>
  </w:num>
  <w:num w:numId="17">
    <w:abstractNumId w:val="4"/>
  </w:num>
  <w:num w:numId="18">
    <w:abstractNumId w:val="7"/>
  </w:num>
  <w:num w:numId="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14A2"/>
    <w:rsid w:val="000614A2"/>
    <w:rsid w:val="00105F01"/>
    <w:rsid w:val="00171A34"/>
    <w:rsid w:val="001B3CD6"/>
    <w:rsid w:val="001C7159"/>
    <w:rsid w:val="001D33D4"/>
    <w:rsid w:val="001D54A2"/>
    <w:rsid w:val="0022663D"/>
    <w:rsid w:val="00337124"/>
    <w:rsid w:val="0035669A"/>
    <w:rsid w:val="00393B69"/>
    <w:rsid w:val="003B56B4"/>
    <w:rsid w:val="003C2611"/>
    <w:rsid w:val="003C4AFA"/>
    <w:rsid w:val="003D2CFE"/>
    <w:rsid w:val="0044481D"/>
    <w:rsid w:val="004B63D9"/>
    <w:rsid w:val="004B6A43"/>
    <w:rsid w:val="004D7277"/>
    <w:rsid w:val="00594002"/>
    <w:rsid w:val="005C7C9F"/>
    <w:rsid w:val="005F308E"/>
    <w:rsid w:val="00606921"/>
    <w:rsid w:val="006228B2"/>
    <w:rsid w:val="006716A2"/>
    <w:rsid w:val="006A3513"/>
    <w:rsid w:val="007241FD"/>
    <w:rsid w:val="007342B6"/>
    <w:rsid w:val="00831A04"/>
    <w:rsid w:val="00882825"/>
    <w:rsid w:val="008D1DB6"/>
    <w:rsid w:val="009702C9"/>
    <w:rsid w:val="009A0699"/>
    <w:rsid w:val="00A44E50"/>
    <w:rsid w:val="00A80D32"/>
    <w:rsid w:val="00B362C6"/>
    <w:rsid w:val="00B546C8"/>
    <w:rsid w:val="00B5649C"/>
    <w:rsid w:val="00BF0D8C"/>
    <w:rsid w:val="00C11A40"/>
    <w:rsid w:val="00C14250"/>
    <w:rsid w:val="00C27794"/>
    <w:rsid w:val="00C50086"/>
    <w:rsid w:val="00CB5CA0"/>
    <w:rsid w:val="00CD7E1F"/>
    <w:rsid w:val="00D27806"/>
    <w:rsid w:val="00D52C5B"/>
    <w:rsid w:val="00DB50EB"/>
    <w:rsid w:val="00DC5056"/>
    <w:rsid w:val="00E66696"/>
    <w:rsid w:val="00EC580D"/>
    <w:rsid w:val="00F04E92"/>
    <w:rsid w:val="00F4212B"/>
    <w:rsid w:val="00F8308D"/>
    <w:rsid w:val="00FC3942"/>
    <w:rsid w:val="00FD122B"/>
    <w:rsid w:val="00FD7D8D"/>
    <w:rsid w:val="00FF291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D5513"/>
  <w15:docId w15:val="{D1B8C645-F522-4171-9EE0-2FC19D25B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702C9"/>
  </w:style>
  <w:style w:type="paragraph" w:styleId="Heading1">
    <w:name w:val="heading 1"/>
    <w:basedOn w:val="Normal"/>
    <w:next w:val="Normal"/>
    <w:link w:val="Heading1Ch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ListParagraph">
    <w:name w:val="List Paragraph"/>
    <w:basedOn w:val="Normal"/>
    <w:uiPriority w:val="34"/>
    <w:qFormat/>
    <w:rsid w:val="00B5649C"/>
    <w:pPr>
      <w:ind w:left="720"/>
      <w:contextualSpacing/>
    </w:pPr>
  </w:style>
  <w:style w:type="table" w:styleId="TableGrid">
    <w:name w:val="Table Grid"/>
    <w:basedOn w:val="TableNormal"/>
    <w:uiPriority w:val="59"/>
    <w:rsid w:val="00DB50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B50EB"/>
    <w:rPr>
      <w:b/>
      <w:bCs/>
    </w:rPr>
  </w:style>
  <w:style w:type="table" w:styleId="GridTable4-Accent1">
    <w:name w:val="Grid Table 4 Accent 1"/>
    <w:basedOn w:val="TableNormal"/>
    <w:uiPriority w:val="49"/>
    <w:rsid w:val="00DB50EB"/>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5Dark-Accent1">
    <w:name w:val="Grid Table 5 Dark Accent 1"/>
    <w:basedOn w:val="TableNormal"/>
    <w:uiPriority w:val="50"/>
    <w:rsid w:val="00DB50E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
    <w:name w:val="Grid Table 5 Dark"/>
    <w:basedOn w:val="TableNormal"/>
    <w:uiPriority w:val="50"/>
    <w:rsid w:val="00DB50E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ListTable3-Accent4">
    <w:name w:val="List Table 3 Accent 4"/>
    <w:basedOn w:val="TableNormal"/>
    <w:uiPriority w:val="48"/>
    <w:rsid w:val="00DB50EB"/>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6">
    <w:name w:val="List Table 3 Accent 6"/>
    <w:basedOn w:val="TableNormal"/>
    <w:uiPriority w:val="48"/>
    <w:rsid w:val="003C4AFA"/>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paragraph" w:styleId="Caption">
    <w:name w:val="caption"/>
    <w:basedOn w:val="Normal"/>
    <w:next w:val="Normal"/>
    <w:uiPriority w:val="35"/>
    <w:unhideWhenUsed/>
    <w:qFormat/>
    <w:rsid w:val="006228B2"/>
    <w:pPr>
      <w:spacing w:after="200"/>
    </w:pPr>
    <w:rPr>
      <w:i/>
      <w:iCs/>
      <w:color w:val="1F497D" w:themeColor="text2"/>
      <w:sz w:val="18"/>
      <w:szCs w:val="18"/>
    </w:rPr>
  </w:style>
  <w:style w:type="table" w:styleId="ListTable3">
    <w:name w:val="List Table 3"/>
    <w:basedOn w:val="TableNormal"/>
    <w:uiPriority w:val="48"/>
    <w:rsid w:val="006228B2"/>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styleId="Emphasis">
    <w:name w:val="Emphasis"/>
    <w:basedOn w:val="DefaultParagraphFont"/>
    <w:uiPriority w:val="20"/>
    <w:qFormat/>
    <w:rsid w:val="008D1DB6"/>
    <w:rPr>
      <w:i/>
      <w:iCs/>
    </w:rPr>
  </w:style>
  <w:style w:type="paragraph" w:styleId="NormalWeb">
    <w:name w:val="Normal (Web)"/>
    <w:basedOn w:val="Normal"/>
    <w:uiPriority w:val="99"/>
    <w:semiHidden/>
    <w:unhideWhenUsed/>
    <w:rsid w:val="004B63D9"/>
    <w:pPr>
      <w:spacing w:before="100" w:beforeAutospacing="1" w:after="100" w:afterAutospacing="1"/>
    </w:pPr>
    <w:rPr>
      <w:sz w:val="24"/>
      <w:szCs w:val="24"/>
      <w:lang w:val="en-ID" w:eastAsia="en-ID"/>
    </w:rPr>
  </w:style>
  <w:style w:type="character" w:styleId="HTMLCode">
    <w:name w:val="HTML Code"/>
    <w:basedOn w:val="DefaultParagraphFont"/>
    <w:uiPriority w:val="99"/>
    <w:semiHidden/>
    <w:unhideWhenUsed/>
    <w:rsid w:val="004B63D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3658370">
      <w:bodyDiv w:val="1"/>
      <w:marLeft w:val="0"/>
      <w:marRight w:val="0"/>
      <w:marTop w:val="0"/>
      <w:marBottom w:val="0"/>
      <w:divBdr>
        <w:top w:val="none" w:sz="0" w:space="0" w:color="auto"/>
        <w:left w:val="none" w:sz="0" w:space="0" w:color="auto"/>
        <w:bottom w:val="none" w:sz="0" w:space="0" w:color="auto"/>
        <w:right w:val="none" w:sz="0" w:space="0" w:color="auto"/>
      </w:divBdr>
    </w:div>
    <w:div w:id="363487425">
      <w:bodyDiv w:val="1"/>
      <w:marLeft w:val="0"/>
      <w:marRight w:val="0"/>
      <w:marTop w:val="0"/>
      <w:marBottom w:val="0"/>
      <w:divBdr>
        <w:top w:val="none" w:sz="0" w:space="0" w:color="auto"/>
        <w:left w:val="none" w:sz="0" w:space="0" w:color="auto"/>
        <w:bottom w:val="none" w:sz="0" w:space="0" w:color="auto"/>
        <w:right w:val="none" w:sz="0" w:space="0" w:color="auto"/>
      </w:divBdr>
      <w:divsChild>
        <w:div w:id="2085912522">
          <w:marLeft w:val="0"/>
          <w:marRight w:val="0"/>
          <w:marTop w:val="0"/>
          <w:marBottom w:val="0"/>
          <w:divBdr>
            <w:top w:val="none" w:sz="0" w:space="0" w:color="auto"/>
            <w:left w:val="none" w:sz="0" w:space="0" w:color="auto"/>
            <w:bottom w:val="none" w:sz="0" w:space="0" w:color="auto"/>
            <w:right w:val="none" w:sz="0" w:space="0" w:color="auto"/>
          </w:divBdr>
          <w:divsChild>
            <w:div w:id="539052077">
              <w:marLeft w:val="0"/>
              <w:marRight w:val="0"/>
              <w:marTop w:val="0"/>
              <w:marBottom w:val="0"/>
              <w:divBdr>
                <w:top w:val="none" w:sz="0" w:space="0" w:color="auto"/>
                <w:left w:val="none" w:sz="0" w:space="0" w:color="auto"/>
                <w:bottom w:val="none" w:sz="0" w:space="0" w:color="auto"/>
                <w:right w:val="none" w:sz="0" w:space="0" w:color="auto"/>
              </w:divBdr>
              <w:divsChild>
                <w:div w:id="2070424223">
                  <w:marLeft w:val="0"/>
                  <w:marRight w:val="0"/>
                  <w:marTop w:val="0"/>
                  <w:marBottom w:val="0"/>
                  <w:divBdr>
                    <w:top w:val="none" w:sz="0" w:space="0" w:color="auto"/>
                    <w:left w:val="none" w:sz="0" w:space="0" w:color="auto"/>
                    <w:bottom w:val="none" w:sz="0" w:space="0" w:color="auto"/>
                    <w:right w:val="none" w:sz="0" w:space="0" w:color="auto"/>
                  </w:divBdr>
                  <w:divsChild>
                    <w:div w:id="2072345502">
                      <w:marLeft w:val="0"/>
                      <w:marRight w:val="0"/>
                      <w:marTop w:val="0"/>
                      <w:marBottom w:val="0"/>
                      <w:divBdr>
                        <w:top w:val="none" w:sz="0" w:space="0" w:color="auto"/>
                        <w:left w:val="none" w:sz="0" w:space="0" w:color="auto"/>
                        <w:bottom w:val="none" w:sz="0" w:space="0" w:color="auto"/>
                        <w:right w:val="none" w:sz="0" w:space="0" w:color="auto"/>
                      </w:divBdr>
                      <w:divsChild>
                        <w:div w:id="154239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4162079">
      <w:bodyDiv w:val="1"/>
      <w:marLeft w:val="0"/>
      <w:marRight w:val="0"/>
      <w:marTop w:val="0"/>
      <w:marBottom w:val="0"/>
      <w:divBdr>
        <w:top w:val="none" w:sz="0" w:space="0" w:color="auto"/>
        <w:left w:val="none" w:sz="0" w:space="0" w:color="auto"/>
        <w:bottom w:val="none" w:sz="0" w:space="0" w:color="auto"/>
        <w:right w:val="none" w:sz="0" w:space="0" w:color="auto"/>
      </w:divBdr>
    </w:div>
    <w:div w:id="713194302">
      <w:bodyDiv w:val="1"/>
      <w:marLeft w:val="0"/>
      <w:marRight w:val="0"/>
      <w:marTop w:val="0"/>
      <w:marBottom w:val="0"/>
      <w:divBdr>
        <w:top w:val="none" w:sz="0" w:space="0" w:color="auto"/>
        <w:left w:val="none" w:sz="0" w:space="0" w:color="auto"/>
        <w:bottom w:val="none" w:sz="0" w:space="0" w:color="auto"/>
        <w:right w:val="none" w:sz="0" w:space="0" w:color="auto"/>
      </w:divBdr>
    </w:div>
    <w:div w:id="747994713">
      <w:bodyDiv w:val="1"/>
      <w:marLeft w:val="0"/>
      <w:marRight w:val="0"/>
      <w:marTop w:val="0"/>
      <w:marBottom w:val="0"/>
      <w:divBdr>
        <w:top w:val="none" w:sz="0" w:space="0" w:color="auto"/>
        <w:left w:val="none" w:sz="0" w:space="0" w:color="auto"/>
        <w:bottom w:val="none" w:sz="0" w:space="0" w:color="auto"/>
        <w:right w:val="none" w:sz="0" w:space="0" w:color="auto"/>
      </w:divBdr>
    </w:div>
    <w:div w:id="1064139233">
      <w:bodyDiv w:val="1"/>
      <w:marLeft w:val="0"/>
      <w:marRight w:val="0"/>
      <w:marTop w:val="0"/>
      <w:marBottom w:val="0"/>
      <w:divBdr>
        <w:top w:val="none" w:sz="0" w:space="0" w:color="auto"/>
        <w:left w:val="none" w:sz="0" w:space="0" w:color="auto"/>
        <w:bottom w:val="none" w:sz="0" w:space="0" w:color="auto"/>
        <w:right w:val="none" w:sz="0" w:space="0" w:color="auto"/>
      </w:divBdr>
    </w:div>
    <w:div w:id="1201167856">
      <w:bodyDiv w:val="1"/>
      <w:marLeft w:val="0"/>
      <w:marRight w:val="0"/>
      <w:marTop w:val="0"/>
      <w:marBottom w:val="0"/>
      <w:divBdr>
        <w:top w:val="none" w:sz="0" w:space="0" w:color="auto"/>
        <w:left w:val="none" w:sz="0" w:space="0" w:color="auto"/>
        <w:bottom w:val="none" w:sz="0" w:space="0" w:color="auto"/>
        <w:right w:val="none" w:sz="0" w:space="0" w:color="auto"/>
      </w:divBdr>
    </w:div>
    <w:div w:id="1216700436">
      <w:bodyDiv w:val="1"/>
      <w:marLeft w:val="0"/>
      <w:marRight w:val="0"/>
      <w:marTop w:val="0"/>
      <w:marBottom w:val="0"/>
      <w:divBdr>
        <w:top w:val="none" w:sz="0" w:space="0" w:color="auto"/>
        <w:left w:val="none" w:sz="0" w:space="0" w:color="auto"/>
        <w:bottom w:val="none" w:sz="0" w:space="0" w:color="auto"/>
        <w:right w:val="none" w:sz="0" w:space="0" w:color="auto"/>
      </w:divBdr>
    </w:div>
    <w:div w:id="1440762127">
      <w:bodyDiv w:val="1"/>
      <w:marLeft w:val="0"/>
      <w:marRight w:val="0"/>
      <w:marTop w:val="0"/>
      <w:marBottom w:val="0"/>
      <w:divBdr>
        <w:top w:val="none" w:sz="0" w:space="0" w:color="auto"/>
        <w:left w:val="none" w:sz="0" w:space="0" w:color="auto"/>
        <w:bottom w:val="none" w:sz="0" w:space="0" w:color="auto"/>
        <w:right w:val="none" w:sz="0" w:space="0" w:color="auto"/>
      </w:divBdr>
    </w:div>
    <w:div w:id="1567372464">
      <w:bodyDiv w:val="1"/>
      <w:marLeft w:val="0"/>
      <w:marRight w:val="0"/>
      <w:marTop w:val="0"/>
      <w:marBottom w:val="0"/>
      <w:divBdr>
        <w:top w:val="none" w:sz="0" w:space="0" w:color="auto"/>
        <w:left w:val="none" w:sz="0" w:space="0" w:color="auto"/>
        <w:bottom w:val="none" w:sz="0" w:space="0" w:color="auto"/>
        <w:right w:val="none" w:sz="0" w:space="0" w:color="auto"/>
      </w:divBdr>
    </w:div>
    <w:div w:id="1580870818">
      <w:bodyDiv w:val="1"/>
      <w:marLeft w:val="0"/>
      <w:marRight w:val="0"/>
      <w:marTop w:val="0"/>
      <w:marBottom w:val="0"/>
      <w:divBdr>
        <w:top w:val="none" w:sz="0" w:space="0" w:color="auto"/>
        <w:left w:val="none" w:sz="0" w:space="0" w:color="auto"/>
        <w:bottom w:val="none" w:sz="0" w:space="0" w:color="auto"/>
        <w:right w:val="none" w:sz="0" w:space="0" w:color="auto"/>
      </w:divBdr>
    </w:div>
    <w:div w:id="1846162050">
      <w:bodyDiv w:val="1"/>
      <w:marLeft w:val="0"/>
      <w:marRight w:val="0"/>
      <w:marTop w:val="0"/>
      <w:marBottom w:val="0"/>
      <w:divBdr>
        <w:top w:val="none" w:sz="0" w:space="0" w:color="auto"/>
        <w:left w:val="none" w:sz="0" w:space="0" w:color="auto"/>
        <w:bottom w:val="none" w:sz="0" w:space="0" w:color="auto"/>
        <w:right w:val="none" w:sz="0" w:space="0" w:color="auto"/>
      </w:divBdr>
    </w:div>
    <w:div w:id="1852333277">
      <w:bodyDiv w:val="1"/>
      <w:marLeft w:val="0"/>
      <w:marRight w:val="0"/>
      <w:marTop w:val="0"/>
      <w:marBottom w:val="0"/>
      <w:divBdr>
        <w:top w:val="none" w:sz="0" w:space="0" w:color="auto"/>
        <w:left w:val="none" w:sz="0" w:space="0" w:color="auto"/>
        <w:bottom w:val="none" w:sz="0" w:space="0" w:color="auto"/>
        <w:right w:val="none" w:sz="0" w:space="0" w:color="auto"/>
      </w:divBdr>
    </w:div>
    <w:div w:id="20586256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250</TotalTime>
  <Pages>7</Pages>
  <Words>1420</Words>
  <Characters>8100</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raihanridho</dc:creator>
  <cp:lastModifiedBy>raihanridho</cp:lastModifiedBy>
  <cp:revision>139</cp:revision>
  <cp:lastPrinted>2026-10-22T05:37:00Z</cp:lastPrinted>
  <dcterms:created xsi:type="dcterms:W3CDTF">2026-10-02T11:10:00Z</dcterms:created>
  <dcterms:modified xsi:type="dcterms:W3CDTF">2026-10-22T05:37:00Z</dcterms:modified>
</cp:coreProperties>
</file>